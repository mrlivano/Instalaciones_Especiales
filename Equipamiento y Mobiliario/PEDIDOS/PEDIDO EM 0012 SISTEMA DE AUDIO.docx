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29"/>
        <w:ind w:left="4204" w:right="4245"/>
      </w:pPr>
      <w:r>
        <w:rPr>
          <w:rFonts w:cs="Arial" w:hAnsi="Arial" w:eastAsia="Arial" w:ascii="Arial"/>
          <w:b/>
          <w:color w:val="4B4B4B"/>
          <w:spacing w:val="1"/>
          <w:w w:val="59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1"/>
          <w:w w:val="59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59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9"/>
          <w:sz w:val="24"/>
          <w:szCs w:val="24"/>
        </w:rPr>
        <w:t>X</w:t>
      </w:r>
      <w:r>
        <w:rPr>
          <w:rFonts w:cs="Arial" w:hAnsi="Arial" w:eastAsia="Arial" w:ascii="Arial"/>
          <w:b/>
          <w:color w:val="4B4B4B"/>
          <w:spacing w:val="0"/>
          <w:w w:val="59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33"/>
          <w:w w:val="59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"/>
          <w:w w:val="57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92"/>
          <w:sz w:val="24"/>
          <w:szCs w:val="24"/>
        </w:rPr>
        <w:t>º</w:t>
      </w:r>
      <w:r>
        <w:rPr>
          <w:rFonts w:cs="Arial" w:hAnsi="Arial" w:eastAsia="Arial" w:ascii="Arial"/>
          <w:b/>
          <w:color w:val="4B4B4B"/>
          <w:spacing w:val="0"/>
          <w:w w:val="59"/>
          <w:sz w:val="24"/>
          <w:szCs w:val="24"/>
        </w:rPr>
        <w:t>UI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ind w:left="2361" w:right="2400"/>
      </w:pP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P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I</w:t>
      </w:r>
      <w:r>
        <w:rPr>
          <w:rFonts w:cs="Arial" w:hAnsi="Arial" w:eastAsia="Arial" w:ascii="Arial"/>
          <w:b/>
          <w:color w:val="5D5D5D"/>
          <w:spacing w:val="1"/>
          <w:w w:val="58"/>
          <w:sz w:val="24"/>
          <w:szCs w:val="24"/>
        </w:rPr>
        <w:t>F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Ó</w:t>
      </w:r>
      <w:r>
        <w:rPr>
          <w:rFonts w:cs="Arial" w:hAnsi="Arial" w:eastAsia="Arial" w:ascii="Arial"/>
          <w:b/>
          <w:color w:val="4B4B4B"/>
          <w:spacing w:val="0"/>
          <w:w w:val="58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0"/>
          <w:w w:val="58"/>
          <w:sz w:val="24"/>
          <w:szCs w:val="24"/>
        </w:rPr>
        <w:t>  </w:t>
      </w:r>
      <w:r>
        <w:rPr>
          <w:rFonts w:cs="Arial" w:hAnsi="Arial" w:eastAsia="Arial" w:ascii="Arial"/>
          <w:b/>
          <w:color w:val="4B4B4B"/>
          <w:spacing w:val="8"/>
          <w:w w:val="58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T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~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N</w:t>
      </w:r>
      <w:r>
        <w:rPr>
          <w:rFonts w:cs="Arial" w:hAnsi="Arial" w:eastAsia="Arial" w:ascii="Arial"/>
          <w:b/>
          <w:color w:val="5D5D5D"/>
          <w:spacing w:val="1"/>
          <w:w w:val="58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0"/>
          <w:w w:val="58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8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7"/>
          <w:w w:val="58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P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0"/>
          <w:w w:val="58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35"/>
          <w:w w:val="58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8"/>
          <w:sz w:val="24"/>
          <w:szCs w:val="24"/>
        </w:rPr>
        <w:t>L</w:t>
      </w:r>
      <w:r>
        <w:rPr>
          <w:rFonts w:cs="Arial" w:hAnsi="Arial" w:eastAsia="Arial" w:ascii="Arial"/>
          <w:b/>
          <w:color w:val="4B4B4B"/>
          <w:spacing w:val="0"/>
          <w:w w:val="58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6"/>
          <w:w w:val="58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"/>
          <w:w w:val="6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2"/>
          <w:w w:val="60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0"/>
          <w:w w:val="89"/>
          <w:sz w:val="24"/>
          <w:szCs w:val="24"/>
        </w:rPr>
        <w:t>l</w:t>
      </w:r>
      <w:r>
        <w:rPr>
          <w:rFonts w:cs="Arial" w:hAnsi="Arial" w:eastAsia="Arial" w:ascii="Arial"/>
          <w:b/>
          <w:color w:val="4B4B4B"/>
          <w:spacing w:val="2"/>
          <w:w w:val="89"/>
          <w:sz w:val="24"/>
          <w:szCs w:val="24"/>
        </w:rPr>
        <w:t>l</w:t>
      </w:r>
      <w:r>
        <w:rPr>
          <w:rFonts w:cs="Arial" w:hAnsi="Arial" w:eastAsia="Arial" w:ascii="Arial"/>
          <w:b/>
          <w:color w:val="5D5D5D"/>
          <w:spacing w:val="2"/>
          <w:w w:val="60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1"/>
          <w:w w:val="71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65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1"/>
          <w:w w:val="71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60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71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58"/>
          <w:sz w:val="24"/>
          <w:szCs w:val="24"/>
        </w:rPr>
        <w:t>Ó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0"/>
          <w:w w:val="53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32"/>
          <w:w w:val="53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"/>
          <w:w w:val="54"/>
          <w:sz w:val="24"/>
          <w:szCs w:val="24"/>
        </w:rPr>
        <w:t>B</w:t>
      </w:r>
      <w:r>
        <w:rPr>
          <w:rFonts w:cs="Arial" w:hAnsi="Arial" w:eastAsia="Arial" w:ascii="Arial"/>
          <w:b/>
          <w:color w:val="5D5D5D"/>
          <w:spacing w:val="1"/>
          <w:w w:val="78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53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2"/>
          <w:w w:val="60"/>
          <w:sz w:val="24"/>
          <w:szCs w:val="24"/>
        </w:rPr>
        <w:t>N</w:t>
      </w:r>
      <w:r>
        <w:rPr>
          <w:rFonts w:cs="Arial" w:hAnsi="Arial" w:eastAsia="Arial" w:ascii="Arial"/>
          <w:b/>
          <w:color w:val="5D5D5D"/>
          <w:spacing w:val="2"/>
          <w:w w:val="59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0"/>
          <w:w w:val="62"/>
          <w:sz w:val="24"/>
          <w:szCs w:val="24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159"/>
        <w:ind w:left="633" w:right="866" w:hanging="5"/>
      </w:pPr>
      <w:r>
        <w:rPr>
          <w:rFonts w:cs="Arial" w:hAnsi="Arial" w:eastAsia="Arial" w:ascii="Arial"/>
          <w:b/>
          <w:color w:val="4B4B4B"/>
          <w:spacing w:val="1"/>
          <w:w w:val="60"/>
          <w:position w:val="13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1"/>
          <w:w w:val="60"/>
          <w:position w:val="13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0"/>
          <w:w w:val="60"/>
          <w:position w:val="13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60"/>
          <w:position w:val="13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1"/>
          <w:w w:val="60"/>
          <w:position w:val="13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60"/>
          <w:position w:val="13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0"/>
          <w:w w:val="60"/>
          <w:position w:val="13"/>
          <w:sz w:val="24"/>
          <w:szCs w:val="24"/>
        </w:rPr>
        <w:t>         </w:t>
      </w:r>
      <w:r>
        <w:rPr>
          <w:rFonts w:cs="Arial" w:hAnsi="Arial" w:eastAsia="Arial" w:ascii="Arial"/>
          <w:b/>
          <w:color w:val="4B4B4B"/>
          <w:spacing w:val="21"/>
          <w:w w:val="60"/>
          <w:position w:val="13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"/>
          <w:w w:val="53"/>
          <w:position w:val="13"/>
          <w:sz w:val="24"/>
          <w:szCs w:val="24"/>
        </w:rPr>
        <w:t>O</w:t>
      </w:r>
      <w:r>
        <w:rPr>
          <w:rFonts w:cs="Arial" w:hAnsi="Arial" w:eastAsia="Arial" w:ascii="Arial"/>
          <w:b/>
          <w:color w:val="4B4B4B"/>
          <w:spacing w:val="1"/>
          <w:w w:val="63"/>
          <w:position w:val="13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2"/>
          <w:w w:val="53"/>
          <w:position w:val="13"/>
          <w:sz w:val="24"/>
          <w:szCs w:val="24"/>
        </w:rPr>
        <w:t>G</w:t>
      </w:r>
      <w:r>
        <w:rPr>
          <w:rFonts w:cs="Arial" w:hAnsi="Arial" w:eastAsia="Arial" w:ascii="Arial"/>
          <w:b/>
          <w:color w:val="4B4B4B"/>
          <w:spacing w:val="2"/>
          <w:w w:val="60"/>
          <w:position w:val="13"/>
          <w:sz w:val="24"/>
          <w:szCs w:val="24"/>
        </w:rPr>
        <w:t>Á</w:t>
      </w:r>
      <w:r>
        <w:rPr>
          <w:rFonts w:cs="Arial" w:hAnsi="Arial" w:eastAsia="Arial" w:ascii="Arial"/>
          <w:b/>
          <w:color w:val="4B4B4B"/>
          <w:spacing w:val="1"/>
          <w:w w:val="63"/>
          <w:position w:val="13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71"/>
          <w:position w:val="13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60"/>
          <w:position w:val="13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2"/>
          <w:w w:val="60"/>
          <w:position w:val="13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15"/>
          <w:w w:val="143"/>
          <w:position w:val="13"/>
          <w:sz w:val="24"/>
          <w:szCs w:val="24"/>
        </w:rPr>
        <w:t>/</w:t>
      </w:r>
      <w:r>
        <w:rPr>
          <w:rFonts w:cs="Arial" w:hAnsi="Arial" w:eastAsia="Arial" w:ascii="Arial"/>
          <w:b/>
          <w:color w:val="4B4B4B"/>
          <w:spacing w:val="2"/>
          <w:w w:val="54"/>
          <w:position w:val="13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2"/>
          <w:w w:val="57"/>
          <w:position w:val="13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2"/>
          <w:w w:val="56"/>
          <w:position w:val="13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0"/>
          <w:w w:val="57"/>
          <w:position w:val="13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100"/>
          <w:position w:val="13"/>
          <w:sz w:val="24"/>
          <w:szCs w:val="24"/>
        </w:rPr>
        <w:t>   </w:t>
      </w:r>
      <w:r>
        <w:rPr>
          <w:rFonts w:cs="Arial" w:hAnsi="Arial" w:eastAsia="Arial" w:ascii="Arial"/>
          <w:b/>
          <w:color w:val="4B4B4B"/>
          <w:spacing w:val="-24"/>
          <w:w w:val="100"/>
          <w:position w:val="13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G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4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G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O</w:t>
      </w:r>
      <w:r>
        <w:rPr>
          <w:rFonts w:cs="Arial" w:hAnsi="Arial" w:eastAsia="Arial" w:ascii="Arial"/>
          <w:b/>
          <w:color w:val="4B4B4B"/>
          <w:spacing w:val="2"/>
          <w:w w:val="57"/>
          <w:position w:val="0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L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2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5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F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T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T</w:t>
      </w:r>
      <w:r>
        <w:rPr>
          <w:rFonts w:cs="Arial" w:hAnsi="Arial" w:eastAsia="Arial" w:ascii="Arial"/>
          <w:b/>
          <w:color w:val="4B4B4B"/>
          <w:spacing w:val="2"/>
          <w:w w:val="57"/>
          <w:position w:val="0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  </w:t>
      </w:r>
      <w:r>
        <w:rPr>
          <w:rFonts w:cs="Arial" w:hAnsi="Arial" w:eastAsia="Arial" w:ascii="Arial"/>
          <w:b/>
          <w:color w:val="4B4B4B"/>
          <w:spacing w:val="32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·</w:t>
      </w:r>
      <w:r>
        <w:rPr>
          <w:rFonts w:cs="Arial" w:hAnsi="Arial" w:eastAsia="Arial" w:ascii="Arial"/>
          <w:b/>
          <w:color w:val="4B4B4B"/>
          <w:spacing w:val="36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B</w:t>
      </w:r>
      <w:r>
        <w:rPr>
          <w:rFonts w:cs="Arial" w:hAnsi="Arial" w:eastAsia="Arial" w:ascii="Arial"/>
          <w:b/>
          <w:color w:val="4B4B4B"/>
          <w:spacing w:val="37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G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2"/>
          <w:w w:val="57"/>
          <w:position w:val="0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9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0"/>
          <w:sz w:val="24"/>
          <w:szCs w:val="24"/>
        </w:rPr>
        <w:t>D</w:t>
      </w:r>
      <w:r>
        <w:rPr>
          <w:rFonts w:cs="Arial" w:hAnsi="Arial" w:eastAsia="Arial" w:ascii="Arial"/>
          <w:b/>
          <w:color w:val="5D5D5D"/>
          <w:spacing w:val="0"/>
          <w:w w:val="57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5D5D5D"/>
          <w:spacing w:val="20"/>
          <w:w w:val="57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"/>
          <w:w w:val="57"/>
          <w:position w:val="0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2"/>
          <w:w w:val="60"/>
          <w:position w:val="0"/>
          <w:sz w:val="24"/>
          <w:szCs w:val="24"/>
        </w:rPr>
        <w:t>B</w:t>
      </w:r>
      <w:r>
        <w:rPr>
          <w:rFonts w:cs="Arial" w:hAnsi="Arial" w:eastAsia="Arial" w:ascii="Arial"/>
          <w:b/>
          <w:color w:val="4B4B4B"/>
          <w:spacing w:val="2"/>
          <w:w w:val="57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1"/>
          <w:w w:val="63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9"/>
          <w:position w:val="0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0"/>
          <w:w w:val="59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2"/>
          <w:w w:val="54"/>
          <w:position w:val="0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2"/>
          <w:w w:val="68"/>
          <w:position w:val="0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2"/>
          <w:w w:val="57"/>
          <w:position w:val="0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2"/>
          <w:w w:val="60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61"/>
          <w:position w:val="0"/>
          <w:sz w:val="24"/>
          <w:szCs w:val="24"/>
        </w:rPr>
        <w:t>R</w:t>
      </w:r>
      <w:r>
        <w:rPr>
          <w:rFonts w:cs="Arial" w:hAnsi="Arial" w:eastAsia="Arial" w:ascii="Arial"/>
          <w:b/>
          <w:color w:val="4B4B4B"/>
          <w:spacing w:val="3"/>
          <w:w w:val="61"/>
          <w:position w:val="0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63"/>
          <w:position w:val="0"/>
          <w:sz w:val="24"/>
          <w:szCs w:val="24"/>
        </w:rPr>
        <w:t>A</w:t>
      </w:r>
      <w:r>
        <w:rPr>
          <w:rFonts w:cs="Arial" w:hAnsi="Arial" w:eastAsia="Arial" w:ascii="Arial"/>
          <w:b/>
          <w:color w:val="5D5D5D"/>
          <w:spacing w:val="0"/>
          <w:w w:val="57"/>
          <w:position w:val="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4"/>
        <w:ind w:left="3134"/>
      </w:pPr>
      <w:r>
        <w:rPr>
          <w:rFonts w:cs="Arial" w:hAnsi="Arial" w:eastAsia="Arial" w:ascii="Arial"/>
          <w:color w:val="5D5D5D"/>
          <w:w w:val="73"/>
          <w:sz w:val="24"/>
          <w:szCs w:val="24"/>
        </w:rPr>
        <w:t>"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EL</w:t>
      </w:r>
      <w:r>
        <w:rPr>
          <w:rFonts w:cs="Arial" w:hAnsi="Arial" w:eastAsia="Arial" w:ascii="Arial"/>
          <w:color w:val="4B4B4B"/>
          <w:spacing w:val="25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8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8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9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54"/>
          <w:sz w:val="24"/>
          <w:szCs w:val="24"/>
        </w:rPr>
        <w:t>I.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P</w:t>
      </w:r>
      <w:r>
        <w:rPr>
          <w:rFonts w:cs="Arial" w:hAnsi="Arial" w:eastAsia="Arial" w:ascii="Arial"/>
          <w:color w:val="858585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85858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858585"/>
          <w:spacing w:val="-3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7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ª</w:t>
      </w:r>
      <w:r>
        <w:rPr>
          <w:rFonts w:cs="Arial" w:hAnsi="Arial" w:eastAsia="Arial" w:ascii="Arial"/>
          <w:color w:val="4B4B4B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5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4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2</w:t>
      </w:r>
      <w:r>
        <w:rPr>
          <w:rFonts w:cs="Arial" w:hAnsi="Arial" w:eastAsia="Arial" w:ascii="Arial"/>
          <w:color w:val="4B4B4B"/>
          <w:spacing w:val="20"/>
          <w:w w:val="6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54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1"/>
          <w:w w:val="5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4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SA</w:t>
      </w:r>
      <w:r>
        <w:rPr>
          <w:rFonts w:cs="Arial" w:hAnsi="Arial" w:eastAsia="Arial" w:ascii="Arial"/>
          <w:color w:val="4B4B4B"/>
          <w:spacing w:val="28"/>
          <w:w w:val="5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39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3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1"/>
          <w:w w:val="3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E</w:t>
      </w:r>
      <w:r>
        <w:rPr>
          <w:rFonts w:cs="Arial" w:hAnsi="Arial" w:eastAsia="Arial" w:ascii="Arial"/>
          <w:color w:val="727272"/>
          <w:spacing w:val="1"/>
          <w:w w:val="57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858585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8" w:lineRule="exact" w:line="260"/>
        <w:ind w:left="3129" w:right="242" w:hanging="2506"/>
      </w:pP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T</w:t>
      </w:r>
      <w:r>
        <w:rPr>
          <w:rFonts w:cs="Arial" w:hAnsi="Arial" w:eastAsia="Arial" w:ascii="Arial"/>
          <w:b/>
          <w:color w:val="4B4B4B"/>
          <w:spacing w:val="2"/>
          <w:w w:val="57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V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I</w:t>
      </w:r>
      <w:r>
        <w:rPr>
          <w:rFonts w:cs="Arial" w:hAnsi="Arial" w:eastAsia="Arial" w:ascii="Arial"/>
          <w:b/>
          <w:color w:val="4B4B4B"/>
          <w:spacing w:val="2"/>
          <w:w w:val="57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  </w:t>
      </w:r>
      <w:r>
        <w:rPr>
          <w:rFonts w:cs="Arial" w:hAnsi="Arial" w:eastAsia="Arial" w:ascii="Arial"/>
          <w:b/>
          <w:color w:val="4B4B4B"/>
          <w:spacing w:val="4"/>
          <w:w w:val="57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L</w:t>
      </w:r>
      <w:r>
        <w:rPr>
          <w:rFonts w:cs="Arial" w:hAnsi="Arial" w:eastAsia="Arial" w:ascii="Arial"/>
          <w:b/>
          <w:color w:val="4B4B4B"/>
          <w:spacing w:val="18"/>
          <w:w w:val="57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sz w:val="24"/>
          <w:szCs w:val="24"/>
        </w:rPr>
        <w:t>P</w:t>
      </w:r>
      <w:r>
        <w:rPr>
          <w:rFonts w:cs="Arial" w:hAnsi="Arial" w:eastAsia="Arial" w:ascii="Arial"/>
          <w:b/>
          <w:color w:val="4B4B4B"/>
          <w:spacing w:val="0"/>
          <w:w w:val="57"/>
          <w:sz w:val="24"/>
          <w:szCs w:val="24"/>
        </w:rPr>
        <w:t>O</w:t>
      </w:r>
      <w:r>
        <w:rPr>
          <w:rFonts w:cs="Arial" w:hAnsi="Arial" w:eastAsia="Arial" w:ascii="Arial"/>
          <w:b/>
          <w:color w:val="4B4B4B"/>
          <w:spacing w:val="2"/>
          <w:w w:val="57"/>
          <w:sz w:val="24"/>
          <w:szCs w:val="24"/>
        </w:rPr>
        <w:t>I</w:t>
      </w:r>
      <w:r>
        <w:rPr>
          <w:rFonts w:cs="Arial" w:hAnsi="Arial" w:eastAsia="Arial" w:ascii="Arial"/>
          <w:b/>
          <w:color w:val="5D5D5D"/>
          <w:spacing w:val="0"/>
          <w:w w:val="57"/>
          <w:sz w:val="24"/>
          <w:szCs w:val="24"/>
        </w:rPr>
        <w:t>.</w:t>
      </w:r>
      <w:r>
        <w:rPr>
          <w:rFonts w:cs="Arial" w:hAnsi="Arial" w:eastAsia="Arial" w:ascii="Arial"/>
          <w:b/>
          <w:color w:val="5D5D5D"/>
          <w:spacing w:val="0"/>
          <w:w w:val="57"/>
          <w:sz w:val="24"/>
          <w:szCs w:val="24"/>
        </w:rPr>
        <w:t>                          </w:t>
      </w:r>
      <w:r>
        <w:rPr>
          <w:rFonts w:cs="Arial" w:hAnsi="Arial" w:eastAsia="Arial" w:ascii="Arial"/>
          <w:b/>
          <w:color w:val="5D5D5D"/>
          <w:spacing w:val="16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49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EL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 </w:t>
      </w:r>
      <w:r>
        <w:rPr>
          <w:rFonts w:cs="Arial" w:hAnsi="Arial" w:eastAsia="Arial" w:ascii="Arial"/>
          <w:color w:val="4B4B4B"/>
          <w:spacing w:val="12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383838"/>
          <w:spacing w:val="0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  </w:t>
      </w:r>
      <w:r>
        <w:rPr>
          <w:rFonts w:cs="Arial" w:hAnsi="Arial" w:eastAsia="Arial" w:ascii="Arial"/>
          <w:color w:val="4B4B4B"/>
          <w:spacing w:val="25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5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AB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AY</w:t>
      </w:r>
      <w:r>
        <w:rPr>
          <w:rFonts w:cs="Arial" w:hAnsi="Arial" w:eastAsia="Arial" w:ascii="Arial"/>
          <w:color w:val="858585"/>
          <w:spacing w:val="0"/>
          <w:w w:val="52"/>
          <w:sz w:val="24"/>
          <w:szCs w:val="24"/>
        </w:rPr>
        <w:t>.</w:t>
      </w:r>
      <w:r>
        <w:rPr>
          <w:rFonts w:cs="Arial" w:hAnsi="Arial" w:eastAsia="Arial" w:ascii="Arial"/>
          <w:color w:val="858585"/>
          <w:spacing w:val="0"/>
          <w:w w:val="52"/>
          <w:sz w:val="24"/>
          <w:szCs w:val="24"/>
        </w:rPr>
        <w:t>    </w:t>
      </w:r>
      <w:r>
        <w:rPr>
          <w:rFonts w:cs="Arial" w:hAnsi="Arial" w:eastAsia="Arial" w:ascii="Arial"/>
          <w:color w:val="858585"/>
          <w:spacing w:val="26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   </w:t>
      </w:r>
      <w:r>
        <w:rPr>
          <w:rFonts w:cs="Arial" w:hAnsi="Arial" w:eastAsia="Arial" w:ascii="Arial"/>
          <w:color w:val="4B4B4B"/>
          <w:spacing w:val="2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5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AB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AY</w:t>
      </w:r>
      <w:r>
        <w:rPr>
          <w:rFonts w:cs="Arial" w:hAnsi="Arial" w:eastAsia="Arial" w:ascii="Arial"/>
          <w:color w:val="727272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727272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727272"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49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"/>
          <w:w w:val="52"/>
          <w:sz w:val="24"/>
          <w:szCs w:val="24"/>
        </w:rPr>
        <w:t>G</w:t>
      </w:r>
      <w:r>
        <w:rPr>
          <w:rFonts w:cs="Arial" w:hAnsi="Arial" w:eastAsia="Arial" w:ascii="Arial"/>
          <w:color w:val="5D5D5D"/>
          <w:spacing w:val="1"/>
          <w:w w:val="6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49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4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0"/>
          <w:w w:val="86"/>
          <w:sz w:val="24"/>
          <w:szCs w:val="24"/>
        </w:rPr>
        <w:t>Í</w:t>
      </w:r>
      <w:r>
        <w:rPr>
          <w:rFonts w:cs="Arial" w:hAnsi="Arial" w:eastAsia="Arial" w:ascii="Arial"/>
          <w:color w:val="4B4B4B"/>
          <w:spacing w:val="2"/>
          <w:w w:val="52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1"/>
          <w:w w:val="57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0"/>
          <w:w w:val="84"/>
          <w:sz w:val="24"/>
          <w:szCs w:val="24"/>
        </w:rPr>
        <w:t>"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4"/>
        <w:ind w:left="590" w:right="5534"/>
      </w:pP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M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T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A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3"/>
          <w:w w:val="56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D</w:t>
      </w:r>
      <w:r>
        <w:rPr>
          <w:rFonts w:cs="Arial" w:hAnsi="Arial" w:eastAsia="Arial" w:ascii="Arial"/>
          <w:b/>
          <w:color w:val="4B4B4B"/>
          <w:spacing w:val="19"/>
          <w:w w:val="56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S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E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.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3"/>
          <w:w w:val="56"/>
          <w:sz w:val="24"/>
          <w:szCs w:val="24"/>
        </w:rPr>
        <w:t> 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F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U</w:t>
      </w:r>
      <w:r>
        <w:rPr>
          <w:rFonts w:cs="Arial" w:hAnsi="Arial" w:eastAsia="Arial" w:ascii="Arial"/>
          <w:b/>
          <w:color w:val="4B4B4B"/>
          <w:spacing w:val="2"/>
          <w:w w:val="56"/>
          <w:sz w:val="24"/>
          <w:szCs w:val="24"/>
        </w:rPr>
        <w:t>N</w:t>
      </w:r>
      <w:r>
        <w:rPr>
          <w:rFonts w:cs="Arial" w:hAnsi="Arial" w:eastAsia="Arial" w:ascii="Arial"/>
          <w:b/>
          <w:color w:val="4B4B4B"/>
          <w:spacing w:val="1"/>
          <w:w w:val="56"/>
          <w:sz w:val="24"/>
          <w:szCs w:val="24"/>
        </w:rPr>
        <w:t>C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:</w:t>
      </w:r>
      <w:r>
        <w:rPr>
          <w:rFonts w:cs="Arial" w:hAnsi="Arial" w:eastAsia="Arial" w:ascii="Arial"/>
          <w:b/>
          <w:color w:val="4B4B4B"/>
          <w:spacing w:val="0"/>
          <w:w w:val="56"/>
          <w:sz w:val="24"/>
          <w:szCs w:val="24"/>
        </w:rPr>
        <w:t>                            </w:t>
      </w:r>
      <w:r>
        <w:rPr>
          <w:rFonts w:cs="Arial" w:hAnsi="Arial" w:eastAsia="Arial" w:ascii="Arial"/>
          <w:b/>
          <w:color w:val="4B4B4B"/>
          <w:spacing w:val="2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8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3</w:t>
      </w:r>
      <w:r>
        <w:rPr>
          <w:rFonts w:cs="Arial" w:hAnsi="Arial" w:eastAsia="Arial" w:ascii="Arial"/>
          <w:color w:val="5D5D5D"/>
          <w:spacing w:val="0"/>
          <w:w w:val="90"/>
          <w:sz w:val="24"/>
          <w:szCs w:val="24"/>
        </w:rPr>
        <w:t>-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2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2</w:t>
      </w:r>
      <w:r>
        <w:rPr>
          <w:rFonts w:cs="Arial" w:hAnsi="Arial" w:eastAsia="Arial" w:ascii="Arial"/>
          <w:color w:val="4B4B4B"/>
          <w:spacing w:val="0"/>
          <w:w w:val="38"/>
          <w:sz w:val="24"/>
          <w:szCs w:val="24"/>
        </w:rPr>
        <w:t>1.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441"/>
      </w:pPr>
      <w:r>
        <w:rPr>
          <w:rFonts w:cs="Arial" w:hAnsi="Arial" w:eastAsia="Arial" w:ascii="Arial"/>
          <w:b/>
          <w:color w:val="4B4B4B"/>
          <w:spacing w:val="0"/>
          <w:w w:val="60"/>
          <w:sz w:val="22"/>
          <w:szCs w:val="22"/>
        </w:rPr>
        <w:t>1)</w:t>
      </w:r>
      <w:r>
        <w:rPr>
          <w:rFonts w:cs="Arial" w:hAnsi="Arial" w:eastAsia="Arial" w:ascii="Arial"/>
          <w:b/>
          <w:color w:val="4B4B4B"/>
          <w:spacing w:val="0"/>
          <w:w w:val="60"/>
          <w:sz w:val="22"/>
          <w:szCs w:val="22"/>
        </w:rPr>
        <w:t>      </w:t>
      </w:r>
      <w:r>
        <w:rPr>
          <w:rFonts w:cs="Arial" w:hAnsi="Arial" w:eastAsia="Arial" w:ascii="Arial"/>
          <w:b/>
          <w:color w:val="4B4B4B"/>
          <w:spacing w:val="6"/>
          <w:w w:val="60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0"/>
          <w:w w:val="56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0"/>
          <w:w w:val="58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2"/>
          <w:w w:val="63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57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1"/>
          <w:w w:val="64"/>
          <w:sz w:val="26"/>
          <w:szCs w:val="26"/>
        </w:rPr>
        <w:t>M</w:t>
      </w:r>
      <w:r>
        <w:rPr>
          <w:rFonts w:cs="Arial" w:hAnsi="Arial" w:eastAsia="Arial" w:ascii="Arial"/>
          <w:b/>
          <w:color w:val="5D5D5D"/>
          <w:spacing w:val="1"/>
          <w:w w:val="79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2"/>
          <w:w w:val="63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66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Ó</w:t>
      </w:r>
      <w:r>
        <w:rPr>
          <w:rFonts w:cs="Arial" w:hAnsi="Arial" w:eastAsia="Arial" w:ascii="Arial"/>
          <w:b/>
          <w:color w:val="4B4B4B"/>
          <w:spacing w:val="0"/>
          <w:w w:val="58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2"/>
          <w:w w:val="100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sz w:val="26"/>
          <w:szCs w:val="26"/>
        </w:rPr>
        <w:t>L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28"/>
          <w:w w:val="53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2"/>
          <w:w w:val="61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62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62"/>
          <w:sz w:val="26"/>
          <w:szCs w:val="26"/>
        </w:rPr>
        <w:t>R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1"/>
          <w:w w:val="63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2"/>
          <w:w w:val="63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73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Ó</w:t>
      </w:r>
      <w:r>
        <w:rPr>
          <w:rFonts w:cs="Arial" w:hAnsi="Arial" w:eastAsia="Arial" w:ascii="Arial"/>
          <w:b/>
          <w:color w:val="4B4B4B"/>
          <w:spacing w:val="0"/>
          <w:w w:val="61"/>
          <w:sz w:val="26"/>
          <w:szCs w:val="26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65"/>
        <w:ind w:left="820" w:right="4172"/>
      </w:pPr>
      <w:r>
        <w:rPr>
          <w:rFonts w:cs="Arial" w:hAnsi="Arial" w:eastAsia="Arial" w:ascii="Arial"/>
          <w:color w:val="4B4B4B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11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11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Ú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6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El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3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0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(S</w:t>
      </w:r>
      <w:r>
        <w:rPr>
          <w:rFonts w:cs="Arial" w:hAnsi="Arial" w:eastAsia="Arial" w:ascii="Arial"/>
          <w:color w:val="5D5D5D"/>
          <w:spacing w:val="0"/>
          <w:w w:val="58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MA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4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7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D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/>
        <w:ind w:left="441"/>
      </w:pPr>
      <w:r>
        <w:rPr>
          <w:rFonts w:cs="Arial" w:hAnsi="Arial" w:eastAsia="Arial" w:ascii="Arial"/>
          <w:b/>
          <w:color w:val="4B4B4B"/>
          <w:spacing w:val="1"/>
          <w:w w:val="74"/>
          <w:sz w:val="26"/>
          <w:szCs w:val="26"/>
        </w:rPr>
        <w:t>2</w:t>
      </w:r>
      <w:r>
        <w:rPr>
          <w:rFonts w:cs="Arial" w:hAnsi="Arial" w:eastAsia="Arial" w:ascii="Arial"/>
          <w:b/>
          <w:color w:val="4B4B4B"/>
          <w:spacing w:val="0"/>
          <w:w w:val="74"/>
          <w:sz w:val="26"/>
          <w:szCs w:val="26"/>
        </w:rPr>
        <w:t>)</w:t>
      </w:r>
      <w:r>
        <w:rPr>
          <w:rFonts w:cs="Arial" w:hAnsi="Arial" w:eastAsia="Arial" w:ascii="Arial"/>
          <w:b/>
          <w:color w:val="4B4B4B"/>
          <w:spacing w:val="0"/>
          <w:w w:val="74"/>
          <w:sz w:val="26"/>
          <w:szCs w:val="26"/>
        </w:rPr>
        <w:t>  </w:t>
      </w:r>
      <w:r>
        <w:rPr>
          <w:rFonts w:cs="Arial" w:hAnsi="Arial" w:eastAsia="Arial" w:ascii="Arial"/>
          <w:b/>
          <w:color w:val="4B4B4B"/>
          <w:spacing w:val="47"/>
          <w:w w:val="74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60"/>
          <w:sz w:val="26"/>
          <w:szCs w:val="26"/>
        </w:rPr>
        <w:t>F</w:t>
      </w:r>
      <w:r>
        <w:rPr>
          <w:rFonts w:cs="Arial" w:hAnsi="Arial" w:eastAsia="Arial" w:ascii="Arial"/>
          <w:b/>
          <w:color w:val="4B4B4B"/>
          <w:spacing w:val="0"/>
          <w:w w:val="60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60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60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0"/>
          <w:w w:val="60"/>
          <w:sz w:val="26"/>
          <w:szCs w:val="26"/>
        </w:rPr>
        <w:t>L</w:t>
      </w:r>
      <w:r>
        <w:rPr>
          <w:rFonts w:cs="Arial" w:hAnsi="Arial" w:eastAsia="Arial" w:ascii="Arial"/>
          <w:b/>
          <w:color w:val="4B4B4B"/>
          <w:spacing w:val="1"/>
          <w:w w:val="60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60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1"/>
          <w:w w:val="60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0"/>
          <w:w w:val="60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40"/>
          <w:w w:val="60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2"/>
          <w:w w:val="60"/>
          <w:sz w:val="26"/>
          <w:szCs w:val="26"/>
        </w:rPr>
        <w:t>P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Ú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B</w:t>
      </w:r>
      <w:r>
        <w:rPr>
          <w:rFonts w:cs="Arial" w:hAnsi="Arial" w:eastAsia="Arial" w:ascii="Arial"/>
          <w:b/>
          <w:color w:val="4B4B4B"/>
          <w:spacing w:val="0"/>
          <w:w w:val="62"/>
          <w:sz w:val="26"/>
          <w:szCs w:val="26"/>
        </w:rPr>
        <w:t>L</w:t>
      </w:r>
      <w:r>
        <w:rPr>
          <w:rFonts w:cs="Arial" w:hAnsi="Arial" w:eastAsia="Arial" w:ascii="Arial"/>
          <w:b/>
          <w:color w:val="4B4B4B"/>
          <w:spacing w:val="1"/>
          <w:w w:val="62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58"/>
          <w:sz w:val="26"/>
          <w:szCs w:val="2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60" w:lineRule="auto" w:line="271"/>
        <w:ind w:left="820" w:right="77"/>
      </w:pPr>
      <w:r>
        <w:rPr>
          <w:rFonts w:cs="Arial" w:hAnsi="Arial" w:eastAsia="Arial" w:ascii="Arial"/>
          <w:color w:val="4B4B4B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11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11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Ú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8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3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El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7"/>
          <w:w w:val="5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8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ID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(S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TE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MA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9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8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)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2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6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3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3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s</w:t>
      </w:r>
      <w:r>
        <w:rPr>
          <w:rFonts w:cs="Arial" w:hAnsi="Arial" w:eastAsia="Arial" w:ascii="Arial"/>
          <w:color w:val="5D5D5D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8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"/>
          <w:w w:val="64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114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3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co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ua</w:t>
      </w:r>
      <w:r>
        <w:rPr>
          <w:rFonts w:cs="Arial" w:hAnsi="Arial" w:eastAsia="Arial" w:ascii="Arial"/>
          <w:color w:val="4B4B4B"/>
          <w:spacing w:val="0"/>
          <w:w w:val="96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2"/>
          <w:w w:val="9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4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6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6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99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0"/>
          <w:w w:val="9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3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6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b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50"/>
          <w:sz w:val="24"/>
          <w:szCs w:val="24"/>
        </w:rPr>
        <w:t>:</w:t>
      </w:r>
      <w:r>
        <w:rPr>
          <w:rFonts w:cs="Arial" w:hAnsi="Arial" w:eastAsia="Arial" w:ascii="Arial"/>
          <w:color w:val="5D5D5D"/>
          <w:spacing w:val="13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8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1"/>
          <w:w w:val="57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11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27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S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8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9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EN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2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54"/>
          <w:sz w:val="24"/>
          <w:szCs w:val="24"/>
        </w:rPr>
        <w:t>I.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E.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P</w:t>
      </w:r>
      <w:r>
        <w:rPr>
          <w:rFonts w:cs="Arial" w:hAnsi="Arial" w:eastAsia="Arial" w:ascii="Arial"/>
          <w:color w:val="858585"/>
          <w:spacing w:val="0"/>
          <w:w w:val="36"/>
          <w:sz w:val="24"/>
          <w:szCs w:val="24"/>
        </w:rPr>
        <w:t>.</w:t>
      </w:r>
      <w:r>
        <w:rPr>
          <w:rFonts w:cs="Arial" w:hAnsi="Arial" w:eastAsia="Arial" w:ascii="Arial"/>
          <w:color w:val="858585"/>
          <w:spacing w:val="0"/>
          <w:w w:val="36"/>
          <w:sz w:val="24"/>
          <w:szCs w:val="24"/>
        </w:rPr>
        <w:t> </w:t>
      </w:r>
      <w:r>
        <w:rPr>
          <w:rFonts w:cs="Arial" w:hAnsi="Arial" w:eastAsia="Arial" w:ascii="Arial"/>
          <w:color w:val="858585"/>
          <w:spacing w:val="0"/>
          <w:w w:val="3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7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82"/>
          <w:sz w:val="24"/>
          <w:szCs w:val="24"/>
        </w:rPr>
        <w:t>º</w:t>
      </w:r>
      <w:r>
        <w:rPr>
          <w:rFonts w:cs="Arial" w:hAnsi="Arial" w:eastAsia="Arial" w:ascii="Arial"/>
          <w:color w:val="4B4B4B"/>
          <w:spacing w:val="4"/>
          <w:w w:val="8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5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4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2</w:t>
      </w:r>
      <w:r>
        <w:rPr>
          <w:rFonts w:cs="Arial" w:hAnsi="Arial" w:eastAsia="Arial" w:ascii="Arial"/>
          <w:color w:val="4B4B4B"/>
          <w:spacing w:val="33"/>
          <w:w w:val="6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3"/>
          <w:sz w:val="24"/>
          <w:szCs w:val="24"/>
        </w:rPr>
        <w:t>N</w:t>
      </w:r>
      <w:r>
        <w:rPr>
          <w:rFonts w:cs="Arial" w:hAnsi="Arial" w:eastAsia="Arial" w:ascii="Arial"/>
          <w:color w:val="5D5D5D"/>
          <w:spacing w:val="1"/>
          <w:w w:val="53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1"/>
          <w:w w:val="53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53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53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"/>
          <w:w w:val="5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39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3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3"/>
          <w:w w:val="3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E.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727272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727272"/>
          <w:spacing w:val="4"/>
          <w:w w:val="4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4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49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4"/>
          <w:w w:val="4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DI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1"/>
          <w:w w:val="56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34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4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4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BA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AY</w:t>
      </w:r>
      <w:r>
        <w:rPr>
          <w:rFonts w:cs="Arial" w:hAnsi="Arial" w:eastAsia="Arial" w:ascii="Arial"/>
          <w:color w:val="4B4B4B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6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2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lineRule="exact" w:line="280"/>
        <w:ind w:left="441"/>
      </w:pPr>
      <w:r>
        <w:rPr>
          <w:rFonts w:cs="Arial" w:hAnsi="Arial" w:eastAsia="Arial" w:ascii="Arial"/>
          <w:b/>
          <w:color w:val="4B4B4B"/>
          <w:spacing w:val="0"/>
          <w:w w:val="74"/>
          <w:sz w:val="26"/>
          <w:szCs w:val="26"/>
        </w:rPr>
        <w:t>3</w:t>
      </w:r>
      <w:r>
        <w:rPr>
          <w:rFonts w:cs="Arial" w:hAnsi="Arial" w:eastAsia="Arial" w:ascii="Arial"/>
          <w:b/>
          <w:color w:val="4B4B4B"/>
          <w:spacing w:val="0"/>
          <w:w w:val="74"/>
          <w:sz w:val="26"/>
          <w:szCs w:val="26"/>
        </w:rPr>
        <w:t>)</w:t>
      </w:r>
      <w:r>
        <w:rPr>
          <w:rFonts w:cs="Arial" w:hAnsi="Arial" w:eastAsia="Arial" w:ascii="Arial"/>
          <w:b/>
          <w:color w:val="4B4B4B"/>
          <w:spacing w:val="0"/>
          <w:w w:val="74"/>
          <w:sz w:val="26"/>
          <w:szCs w:val="26"/>
        </w:rPr>
        <w:t>  </w:t>
      </w:r>
      <w:r>
        <w:rPr>
          <w:rFonts w:cs="Arial" w:hAnsi="Arial" w:eastAsia="Arial" w:ascii="Arial"/>
          <w:b/>
          <w:color w:val="4B4B4B"/>
          <w:spacing w:val="48"/>
          <w:w w:val="74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6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63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55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61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1"/>
          <w:w w:val="55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0"/>
          <w:w w:val="60"/>
          <w:sz w:val="26"/>
          <w:szCs w:val="2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42" w:lineRule="auto" w:line="279"/>
        <w:ind w:left="810" w:right="77" w:firstLine="14"/>
      </w:pPr>
      <w:r>
        <w:rPr>
          <w:rFonts w:cs="Arial" w:hAnsi="Arial" w:eastAsia="Arial" w:ascii="Arial"/>
          <w:color w:val="4B4B4B"/>
          <w:spacing w:val="0"/>
          <w:w w:val="49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49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4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7"/>
          <w:w w:val="4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"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84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16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55"/>
          <w:sz w:val="24"/>
          <w:szCs w:val="24"/>
        </w:rPr>
        <w:t>L</w:t>
      </w:r>
      <w:r>
        <w:rPr>
          <w:rFonts w:cs="Arial" w:hAnsi="Arial" w:eastAsia="Arial" w:ascii="Arial"/>
          <w:color w:val="5D5D5D"/>
          <w:spacing w:val="0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6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ER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V</w:t>
      </w:r>
      <w:r>
        <w:rPr>
          <w:rFonts w:cs="Arial" w:hAnsi="Arial" w:eastAsia="Arial" w:ascii="Arial"/>
          <w:color w:val="5D5D5D"/>
          <w:spacing w:val="1"/>
          <w:w w:val="5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IO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  </w:t>
      </w:r>
      <w:r>
        <w:rPr>
          <w:rFonts w:cs="Arial" w:hAnsi="Arial" w:eastAsia="Arial" w:ascii="Arial"/>
          <w:color w:val="4B4B4B"/>
          <w:spacing w:val="14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"/>
          <w:w w:val="5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1"/>
          <w:w w:val="55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  </w:t>
      </w:r>
      <w:r>
        <w:rPr>
          <w:rFonts w:cs="Arial" w:hAnsi="Arial" w:eastAsia="Arial" w:ascii="Arial"/>
          <w:color w:val="4B4B4B"/>
          <w:spacing w:val="2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6"/>
          <w:szCs w:val="26"/>
        </w:rPr>
        <w:t>EN</w:t>
      </w:r>
      <w:r>
        <w:rPr>
          <w:rFonts w:cs="Arial" w:hAnsi="Arial" w:eastAsia="Arial" w:ascii="Arial"/>
          <w:color w:val="4B4B4B"/>
          <w:spacing w:val="21"/>
          <w:w w:val="55"/>
          <w:sz w:val="26"/>
          <w:szCs w:val="26"/>
        </w:rPr>
        <w:t> 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9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EP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6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49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87"/>
          <w:sz w:val="24"/>
          <w:szCs w:val="24"/>
        </w:rPr>
        <w:t>º</w:t>
      </w:r>
      <w:r>
        <w:rPr>
          <w:rFonts w:cs="Arial" w:hAnsi="Arial" w:eastAsia="Arial" w:ascii="Arial"/>
          <w:color w:val="4B4B4B"/>
          <w:spacing w:val="16"/>
          <w:w w:val="8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72"/>
          <w:sz w:val="24"/>
          <w:szCs w:val="24"/>
        </w:rPr>
        <w:t>5</w:t>
      </w:r>
      <w:r>
        <w:rPr>
          <w:rFonts w:cs="Arial" w:hAnsi="Arial" w:eastAsia="Arial" w:ascii="Arial"/>
          <w:color w:val="4B4B4B"/>
          <w:spacing w:val="1"/>
          <w:w w:val="72"/>
          <w:sz w:val="24"/>
          <w:szCs w:val="24"/>
        </w:rPr>
        <w:t>4</w:t>
      </w:r>
      <w:r>
        <w:rPr>
          <w:rFonts w:cs="Arial" w:hAnsi="Arial" w:eastAsia="Arial" w:ascii="Arial"/>
          <w:color w:val="4B4B4B"/>
          <w:spacing w:val="1"/>
          <w:w w:val="72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1"/>
          <w:w w:val="72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2</w:t>
      </w:r>
      <w:r>
        <w:rPr>
          <w:rFonts w:cs="Arial" w:hAnsi="Arial" w:eastAsia="Arial" w:ascii="Arial"/>
          <w:color w:val="4B4B4B"/>
          <w:spacing w:val="36"/>
          <w:w w:val="7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5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9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4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36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36"/>
          <w:sz w:val="24"/>
          <w:szCs w:val="24"/>
        </w:rPr>
        <w:t>   </w:t>
      </w:r>
      <w:r>
        <w:rPr>
          <w:rFonts w:cs="Arial" w:hAnsi="Arial" w:eastAsia="Arial" w:ascii="Arial"/>
          <w:color w:val="5D5D5D"/>
          <w:spacing w:val="0"/>
          <w:w w:val="3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3"/>
          <w:sz w:val="24"/>
          <w:szCs w:val="24"/>
        </w:rPr>
        <w:t>I</w:t>
      </w:r>
      <w:r>
        <w:rPr>
          <w:rFonts w:cs="Arial" w:hAnsi="Arial" w:eastAsia="Arial" w:ascii="Arial"/>
          <w:color w:val="5D5D5D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0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0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60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55"/>
          <w:sz w:val="24"/>
          <w:szCs w:val="24"/>
        </w:rPr>
        <w:t>L</w:t>
      </w:r>
      <w:r>
        <w:rPr>
          <w:rFonts w:cs="Arial" w:hAnsi="Arial" w:eastAsia="Arial" w:ascii="Arial"/>
          <w:color w:val="5D5D5D"/>
          <w:spacing w:val="28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TR</w:t>
      </w:r>
      <w:r>
        <w:rPr>
          <w:rFonts w:cs="Arial" w:hAnsi="Arial" w:eastAsia="Arial" w:ascii="Arial"/>
          <w:color w:val="383838"/>
          <w:spacing w:val="1"/>
          <w:w w:val="6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AB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AY</w:t>
      </w:r>
      <w:r>
        <w:rPr>
          <w:rFonts w:cs="Arial" w:hAnsi="Arial" w:eastAsia="Arial" w:ascii="Arial"/>
          <w:color w:val="727272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727272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D</w:t>
      </w:r>
      <w:r>
        <w:rPr>
          <w:rFonts w:cs="Arial" w:hAnsi="Arial" w:eastAsia="Arial" w:ascii="Arial"/>
          <w:color w:val="5D5D5D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26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BA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Y</w:t>
      </w:r>
      <w:r>
        <w:rPr>
          <w:rFonts w:cs="Arial" w:hAnsi="Arial" w:eastAsia="Arial" w:ascii="Arial"/>
          <w:color w:val="727272"/>
          <w:spacing w:val="0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727272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G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25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0"/>
          <w:w w:val="96"/>
          <w:sz w:val="24"/>
          <w:szCs w:val="24"/>
        </w:rPr>
        <w:t>"</w:t>
      </w:r>
      <w:r>
        <w:rPr>
          <w:rFonts w:cs="Arial" w:hAnsi="Arial" w:eastAsia="Arial" w:ascii="Arial"/>
          <w:color w:val="4B4B4B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6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8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ad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6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8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0"/>
          <w:w w:val="9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ñ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z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56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46"/>
          <w:sz w:val="24"/>
          <w:szCs w:val="24"/>
        </w:rPr>
        <w:t>   </w:t>
      </w:r>
      <w:r>
        <w:rPr>
          <w:rFonts w:cs="Arial" w:hAnsi="Arial" w:eastAsia="Arial" w:ascii="Arial"/>
          <w:color w:val="4B4B4B"/>
          <w:spacing w:val="0"/>
          <w:w w:val="4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7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ud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55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4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3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b</w:t>
      </w:r>
      <w:r>
        <w:rPr>
          <w:rFonts w:cs="Arial" w:hAnsi="Arial" w:eastAsia="Arial" w:ascii="Arial"/>
          <w:color w:val="5D5D5D"/>
          <w:spacing w:val="0"/>
          <w:w w:val="6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c</w:t>
      </w:r>
      <w:r>
        <w:rPr>
          <w:rFonts w:cs="Arial" w:hAnsi="Arial" w:eastAsia="Arial" w:ascii="Arial"/>
          <w:color w:val="383838"/>
          <w:spacing w:val="0"/>
          <w:w w:val="6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  </w:t>
      </w:r>
      <w:r>
        <w:rPr>
          <w:rFonts w:cs="Arial" w:hAnsi="Arial" w:eastAsia="Arial" w:ascii="Arial"/>
          <w:color w:val="4B4B4B"/>
          <w:spacing w:val="12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9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y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,</w:t>
      </w:r>
      <w:r>
        <w:rPr>
          <w:rFonts w:cs="Arial" w:hAnsi="Arial" w:eastAsia="Arial" w:ascii="Arial"/>
          <w:color w:val="5D5D5D"/>
          <w:spacing w:val="55"/>
          <w:w w:val="4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q</w:t>
      </w:r>
      <w:r>
        <w:rPr>
          <w:rFonts w:cs="Arial" w:hAnsi="Arial" w:eastAsia="Arial" w:ascii="Arial"/>
          <w:color w:val="5D5D5D"/>
          <w:spacing w:val="0"/>
          <w:w w:val="66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3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en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0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f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45"/>
          <w:w w:val="7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b</w:t>
      </w:r>
      <w:r>
        <w:rPr>
          <w:rFonts w:cs="Arial" w:hAnsi="Arial" w:eastAsia="Arial" w:ascii="Arial"/>
          <w:color w:val="5D5D5D"/>
          <w:spacing w:val="0"/>
          <w:w w:val="6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4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4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fa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55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98"/>
          <w:sz w:val="24"/>
          <w:szCs w:val="24"/>
        </w:rPr>
        <w:t>f</w:t>
      </w:r>
      <w:r>
        <w:rPr>
          <w:rFonts w:cs="Arial" w:hAnsi="Arial" w:eastAsia="Arial" w:ascii="Arial"/>
          <w:color w:val="4B4B4B"/>
          <w:spacing w:val="1"/>
          <w:w w:val="9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8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b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8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4"/>
          <w:w w:val="7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23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4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ca</w:t>
      </w:r>
      <w:r>
        <w:rPr>
          <w:rFonts w:cs="Arial" w:hAnsi="Arial" w:eastAsia="Arial" w:ascii="Arial"/>
          <w:color w:val="5D5D5D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24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l.</w:t>
      </w:r>
      <w:r>
        <w:rPr>
          <w:rFonts w:cs="Arial" w:hAnsi="Arial" w:eastAsia="Arial" w:ascii="Arial"/>
          <w:color w:val="4B4B4B"/>
          <w:spacing w:val="28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9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6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7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ha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3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ea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8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90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8"/>
          <w:w w:val="10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98"/>
          <w:sz w:val="24"/>
          <w:szCs w:val="24"/>
        </w:rPr>
        <w:t>f</w:t>
      </w:r>
      <w:r>
        <w:rPr>
          <w:rFonts w:cs="Arial" w:hAnsi="Arial" w:eastAsia="Arial" w:ascii="Arial"/>
          <w:color w:val="4B4B4B"/>
          <w:spacing w:val="1"/>
          <w:w w:val="9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5D5D5D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3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5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5D5D5D"/>
          <w:spacing w:val="0"/>
          <w:w w:val="96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13"/>
          <w:w w:val="9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6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38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2"/>
          <w:w w:val="76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9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383838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es</w:t>
      </w:r>
      <w:r>
        <w:rPr>
          <w:rFonts w:cs="Arial" w:hAnsi="Arial" w:eastAsia="Arial" w:ascii="Arial"/>
          <w:color w:val="4B4B4B"/>
          <w:spacing w:val="13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9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3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9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18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6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se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114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u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á</w:t>
      </w:r>
      <w:r>
        <w:rPr>
          <w:rFonts w:cs="Arial" w:hAnsi="Arial" w:eastAsia="Arial" w:ascii="Arial"/>
          <w:color w:val="4B4B4B"/>
          <w:spacing w:val="13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0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7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g</w:t>
      </w:r>
      <w:r>
        <w:rPr>
          <w:rFonts w:cs="Arial" w:hAnsi="Arial" w:eastAsia="Arial" w:ascii="Arial"/>
          <w:color w:val="4B4B4B"/>
          <w:spacing w:val="0"/>
          <w:w w:val="86"/>
          <w:sz w:val="24"/>
          <w:szCs w:val="24"/>
        </w:rPr>
        <w:t>í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8"/>
          <w:w w:val="5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b</w:t>
      </w:r>
      <w:r>
        <w:rPr>
          <w:rFonts w:cs="Arial" w:hAnsi="Arial" w:eastAsia="Arial" w:ascii="Arial"/>
          <w:color w:val="383838"/>
          <w:spacing w:val="0"/>
          <w:w w:val="69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9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40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9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5D5D5D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64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f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9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14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83838"/>
          <w:spacing w:val="0"/>
          <w:w w:val="68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24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90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33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5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29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y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,</w:t>
      </w:r>
      <w:r>
        <w:rPr>
          <w:rFonts w:cs="Arial" w:hAnsi="Arial" w:eastAsia="Arial" w:ascii="Arial"/>
          <w:color w:val="5D5D5D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b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"/>
          <w:w w:val="5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q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6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ll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8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3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ec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4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4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9"/>
          <w:w w:val="6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1"/>
          <w:w w:val="6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383838"/>
          <w:spacing w:val="0"/>
          <w:w w:val="63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9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5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u</w:t>
      </w:r>
      <w:r>
        <w:rPr>
          <w:rFonts w:cs="Arial" w:hAnsi="Arial" w:eastAsia="Arial" w:ascii="Arial"/>
          <w:color w:val="383838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0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23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0"/>
          <w:w w:val="66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7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57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ua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5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35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0"/>
          <w:w w:val="54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4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q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v</w:t>
      </w:r>
      <w:r>
        <w:rPr>
          <w:rFonts w:cs="Arial" w:hAnsi="Arial" w:eastAsia="Arial" w:ascii="Arial"/>
          <w:color w:val="5D5D5D"/>
          <w:spacing w:val="0"/>
          <w:w w:val="6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9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h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1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22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14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383838"/>
          <w:spacing w:val="0"/>
          <w:w w:val="6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8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f</w:t>
      </w:r>
      <w:r>
        <w:rPr>
          <w:rFonts w:cs="Arial" w:hAnsi="Arial" w:eastAsia="Arial" w:ascii="Arial"/>
          <w:color w:val="4B4B4B"/>
          <w:spacing w:val="1"/>
          <w:w w:val="101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93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114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6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36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27"/>
          <w:w w:val="6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í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383838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96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6</w:t>
      </w:r>
      <w:r>
        <w:rPr>
          <w:rFonts w:cs="Arial" w:hAnsi="Arial" w:eastAsia="Arial" w:ascii="Arial"/>
          <w:color w:val="4B4B4B"/>
          <w:spacing w:val="25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ñ</w:t>
      </w:r>
      <w:r>
        <w:rPr>
          <w:rFonts w:cs="Arial" w:hAnsi="Arial" w:eastAsia="Arial" w:ascii="Arial"/>
          <w:color w:val="4B4B4B"/>
          <w:spacing w:val="1"/>
          <w:w w:val="6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6"/>
          <w:w w:val="6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6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4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2"/>
          <w:w w:val="46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28"/>
          <w:sz w:val="24"/>
          <w:szCs w:val="24"/>
        </w:rPr>
        <w:t>1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6</w:t>
      </w:r>
      <w:r>
        <w:rPr>
          <w:rFonts w:cs="Arial" w:hAnsi="Arial" w:eastAsia="Arial" w:ascii="Arial"/>
          <w:color w:val="4B4B4B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0"/>
          <w:w w:val="63"/>
          <w:sz w:val="24"/>
          <w:szCs w:val="24"/>
        </w:rPr>
        <w:t>ñ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9"/>
          <w:w w:val="6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25"/>
          <w:w w:val="63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28"/>
          <w:w w:val="6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ú</w:t>
      </w:r>
      <w:r>
        <w:rPr>
          <w:rFonts w:cs="Arial" w:hAnsi="Arial" w:eastAsia="Arial" w:ascii="Arial"/>
          <w:color w:val="4B4B4B"/>
          <w:spacing w:val="1"/>
          <w:w w:val="74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32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90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an</w:t>
      </w:r>
      <w:r>
        <w:rPr>
          <w:rFonts w:cs="Arial" w:hAnsi="Arial" w:eastAsia="Arial" w:ascii="Arial"/>
          <w:color w:val="5D5D5D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va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í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5D5D5D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8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37"/>
          <w:w w:val="7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s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lineRule="exact" w:line="280"/>
        <w:ind w:left="431"/>
      </w:pPr>
      <w:r>
        <w:rPr>
          <w:rFonts w:cs="Arial" w:hAnsi="Arial" w:eastAsia="Arial" w:ascii="Arial"/>
          <w:b/>
          <w:color w:val="4B4B4B"/>
          <w:spacing w:val="1"/>
          <w:w w:val="78"/>
          <w:sz w:val="26"/>
          <w:szCs w:val="26"/>
        </w:rPr>
        <w:t>4</w:t>
      </w:r>
      <w:r>
        <w:rPr>
          <w:rFonts w:cs="Arial" w:hAnsi="Arial" w:eastAsia="Arial" w:ascii="Arial"/>
          <w:b/>
          <w:color w:val="4B4B4B"/>
          <w:spacing w:val="0"/>
          <w:w w:val="78"/>
          <w:sz w:val="26"/>
          <w:szCs w:val="26"/>
        </w:rPr>
        <w:t>)</w:t>
      </w:r>
      <w:r>
        <w:rPr>
          <w:rFonts w:cs="Arial" w:hAnsi="Arial" w:eastAsia="Arial" w:ascii="Arial"/>
          <w:b/>
          <w:color w:val="4B4B4B"/>
          <w:spacing w:val="0"/>
          <w:w w:val="78"/>
          <w:sz w:val="26"/>
          <w:szCs w:val="26"/>
        </w:rPr>
        <w:t>  </w:t>
      </w:r>
      <w:r>
        <w:rPr>
          <w:rFonts w:cs="Arial" w:hAnsi="Arial" w:eastAsia="Arial" w:ascii="Arial"/>
          <w:b/>
          <w:color w:val="4B4B4B"/>
          <w:spacing w:val="39"/>
          <w:w w:val="78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B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J</w:t>
      </w:r>
      <w:r>
        <w:rPr>
          <w:rFonts w:cs="Arial" w:hAnsi="Arial" w:eastAsia="Arial" w:ascii="Arial"/>
          <w:b/>
          <w:color w:val="4B4B4B"/>
          <w:spacing w:val="0"/>
          <w:w w:val="61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2"/>
          <w:w w:val="61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V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0"/>
          <w:w w:val="61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35"/>
          <w:w w:val="61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sz w:val="26"/>
          <w:szCs w:val="26"/>
        </w:rPr>
        <w:t>L</w:t>
      </w:r>
      <w:r>
        <w:rPr>
          <w:rFonts w:cs="Arial" w:hAnsi="Arial" w:eastAsia="Arial" w:ascii="Arial"/>
          <w:b/>
          <w:color w:val="4B4B4B"/>
          <w:spacing w:val="0"/>
          <w:w w:val="53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28"/>
          <w:w w:val="53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57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62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62"/>
          <w:sz w:val="26"/>
          <w:szCs w:val="26"/>
        </w:rPr>
        <w:t>R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1"/>
          <w:w w:val="63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66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2"/>
          <w:w w:val="61"/>
          <w:sz w:val="26"/>
          <w:szCs w:val="26"/>
        </w:rPr>
        <w:t>Ó</w:t>
      </w:r>
      <w:r>
        <w:rPr>
          <w:rFonts w:cs="Arial" w:hAnsi="Arial" w:eastAsia="Arial" w:ascii="Arial"/>
          <w:b/>
          <w:color w:val="4B4B4B"/>
          <w:spacing w:val="0"/>
          <w:w w:val="58"/>
          <w:sz w:val="26"/>
          <w:szCs w:val="26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60"/>
        <w:ind w:left="815" w:right="97"/>
      </w:pPr>
      <w:r>
        <w:rPr>
          <w:rFonts w:cs="Arial" w:hAnsi="Arial" w:eastAsia="Arial" w:ascii="Arial"/>
          <w:color w:val="4B4B4B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w w:val="54"/>
          <w:sz w:val="24"/>
          <w:szCs w:val="24"/>
        </w:rPr>
        <w:t>O</w:t>
      </w:r>
      <w:r>
        <w:rPr>
          <w:rFonts w:cs="Arial" w:hAnsi="Arial" w:eastAsia="Arial" w:ascii="Arial"/>
          <w:color w:val="5D5D5D"/>
          <w:w w:val="112"/>
          <w:sz w:val="24"/>
          <w:szCs w:val="24"/>
        </w:rPr>
        <w:t>l</w:t>
      </w:r>
      <w:r>
        <w:rPr>
          <w:rFonts w:cs="Arial" w:hAnsi="Arial" w:eastAsia="Arial" w:ascii="Arial"/>
          <w:color w:val="5D5D5D"/>
          <w:spacing w:val="1"/>
          <w:w w:val="11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S</w:t>
      </w:r>
      <w:r>
        <w:rPr>
          <w:rFonts w:cs="Arial" w:hAnsi="Arial" w:eastAsia="Arial" w:ascii="Arial"/>
          <w:color w:val="383838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6"/>
          <w:sz w:val="24"/>
          <w:szCs w:val="24"/>
        </w:rPr>
        <w:t>Ú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6"/>
          <w:w w:val="5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0"/>
          <w:sz w:val="24"/>
          <w:szCs w:val="24"/>
        </w:rPr>
        <w:t>El</w:t>
      </w:r>
      <w:r>
        <w:rPr>
          <w:rFonts w:cs="Arial" w:hAnsi="Arial" w:eastAsia="Arial" w:ascii="Arial"/>
          <w:color w:val="4B4B4B"/>
          <w:spacing w:val="1"/>
          <w:w w:val="70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U</w:t>
      </w:r>
      <w:r>
        <w:rPr>
          <w:rFonts w:cs="Arial" w:hAnsi="Arial" w:eastAsia="Arial" w:ascii="Arial"/>
          <w:color w:val="383838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18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ID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6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(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4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8"/>
          <w:w w:val="58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7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78"/>
          <w:sz w:val="24"/>
          <w:szCs w:val="24"/>
        </w:rPr>
        <w:t>)</w:t>
      </w:r>
      <w:r>
        <w:rPr>
          <w:rFonts w:cs="Arial" w:hAnsi="Arial" w:eastAsia="Arial" w:ascii="Arial"/>
          <w:color w:val="4B4B4B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y</w:t>
      </w:r>
      <w:r>
        <w:rPr>
          <w:rFonts w:cs="Arial" w:hAnsi="Arial" w:eastAsia="Arial" w:ascii="Arial"/>
          <w:color w:val="4B4B4B"/>
          <w:spacing w:val="37"/>
          <w:w w:val="6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5D5D5D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ua</w:t>
      </w:r>
      <w:r>
        <w:rPr>
          <w:rFonts w:cs="Arial" w:hAnsi="Arial" w:eastAsia="Arial" w:ascii="Arial"/>
          <w:color w:val="4B4B4B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co</w:t>
      </w:r>
      <w:r>
        <w:rPr>
          <w:rFonts w:cs="Arial" w:hAnsi="Arial" w:eastAsia="Arial" w:ascii="Arial"/>
          <w:color w:val="4B4B4B"/>
          <w:spacing w:val="0"/>
          <w:w w:val="66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36"/>
          <w:w w:val="6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101"/>
          <w:sz w:val="24"/>
          <w:szCs w:val="24"/>
        </w:rPr>
        <w:t>t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v</w:t>
      </w:r>
      <w:r>
        <w:rPr>
          <w:rFonts w:cs="Arial" w:hAnsi="Arial" w:eastAsia="Arial" w:ascii="Arial"/>
          <w:color w:val="383838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5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q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41"/>
          <w:w w:val="6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4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0"/>
          <w:w w:val="10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5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0"/>
          <w:sz w:val="24"/>
          <w:szCs w:val="24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5"/>
        <w:ind w:left="119"/>
      </w:pPr>
      <w:r>
        <w:rPr>
          <w:rFonts w:cs="Arial" w:hAnsi="Arial" w:eastAsia="Arial" w:ascii="Arial"/>
          <w:color w:val="A19EB1"/>
          <w:spacing w:val="0"/>
          <w:w w:val="404"/>
          <w:sz w:val="24"/>
          <w:szCs w:val="24"/>
        </w:rPr>
        <w:t>~</w:t>
      </w:r>
      <w:r>
        <w:rPr>
          <w:rFonts w:cs="Arial" w:hAnsi="Arial" w:eastAsia="Arial" w:ascii="Arial"/>
          <w:color w:val="A19EB1"/>
          <w:spacing w:val="-133"/>
          <w:w w:val="404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7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99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8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f</w:t>
      </w:r>
      <w:r>
        <w:rPr>
          <w:rFonts w:cs="Arial" w:hAnsi="Arial" w:eastAsia="Arial" w:ascii="Arial"/>
          <w:color w:val="5D5D5D"/>
          <w:spacing w:val="0"/>
          <w:w w:val="69"/>
          <w:sz w:val="24"/>
          <w:szCs w:val="24"/>
        </w:rPr>
        <w:t>í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s</w:t>
      </w:r>
      <w:r>
        <w:rPr>
          <w:rFonts w:cs="Arial" w:hAnsi="Arial" w:eastAsia="Arial" w:ascii="Arial"/>
          <w:color w:val="5D5D5D"/>
          <w:spacing w:val="0"/>
          <w:w w:val="69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1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9"/>
          <w:sz w:val="24"/>
          <w:szCs w:val="24"/>
        </w:rPr>
        <w:t>de</w:t>
      </w:r>
      <w:r>
        <w:rPr>
          <w:rFonts w:cs="Arial" w:hAnsi="Arial" w:eastAsia="Arial" w:ascii="Arial"/>
          <w:color w:val="4B4B4B"/>
          <w:spacing w:val="10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7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76"/>
          <w:sz w:val="24"/>
          <w:szCs w:val="24"/>
        </w:rPr>
        <w:t>c</w:t>
      </w:r>
      <w:r>
        <w:rPr>
          <w:rFonts w:cs="Arial" w:hAnsi="Arial" w:eastAsia="Arial" w:ascii="Arial"/>
          <w:color w:val="5D5D5D"/>
          <w:spacing w:val="0"/>
          <w:w w:val="8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7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5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33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28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6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42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8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108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73"/>
          <w:sz w:val="24"/>
          <w:szCs w:val="24"/>
        </w:rPr>
        <w:t>"</w:t>
      </w:r>
      <w:r>
        <w:rPr>
          <w:rFonts w:cs="Arial" w:hAnsi="Arial" w:eastAsia="Arial" w:ascii="Arial"/>
          <w:color w:val="5D5D5D"/>
          <w:spacing w:val="1"/>
          <w:w w:val="57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0"/>
          <w:w w:val="76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IO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9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"/>
          <w:w w:val="52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383838"/>
          <w:spacing w:val="1"/>
          <w:w w:val="52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V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11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32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3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I.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1"/>
          <w:w w:val="57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P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17"/>
        <w:ind w:left="820" w:right="255"/>
      </w:pPr>
      <w:r>
        <w:rPr>
          <w:rFonts w:cs="Arial" w:hAnsi="Arial" w:eastAsia="Arial" w:ascii="Arial"/>
          <w:color w:val="4B4B4B"/>
          <w:w w:val="47"/>
          <w:sz w:val="24"/>
          <w:szCs w:val="24"/>
        </w:rPr>
        <w:t>N</w:t>
      </w:r>
      <w:r>
        <w:rPr>
          <w:rFonts w:cs="Arial" w:hAnsi="Arial" w:eastAsia="Arial" w:ascii="Arial"/>
          <w:color w:val="4B4B4B"/>
          <w:w w:val="81"/>
          <w:sz w:val="24"/>
          <w:szCs w:val="24"/>
        </w:rPr>
        <w:t>ª</w:t>
      </w:r>
      <w:r>
        <w:rPr>
          <w:rFonts w:cs="Arial" w:hAnsi="Arial" w:eastAsia="Arial" w:ascii="Arial"/>
          <w:color w:val="4B4B4B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5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4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1"/>
          <w:w w:val="67"/>
          <w:sz w:val="24"/>
          <w:szCs w:val="24"/>
        </w:rPr>
        <w:t>0</w:t>
      </w:r>
      <w:r>
        <w:rPr>
          <w:rFonts w:cs="Arial" w:hAnsi="Arial" w:eastAsia="Arial" w:ascii="Arial"/>
          <w:color w:val="4B4B4B"/>
          <w:spacing w:val="0"/>
          <w:w w:val="67"/>
          <w:sz w:val="24"/>
          <w:szCs w:val="24"/>
        </w:rPr>
        <w:t>2</w:t>
      </w:r>
      <w:r>
        <w:rPr>
          <w:rFonts w:cs="Arial" w:hAnsi="Arial" w:eastAsia="Arial" w:ascii="Arial"/>
          <w:color w:val="4B4B4B"/>
          <w:spacing w:val="25"/>
          <w:w w:val="67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5D5D5D"/>
          <w:spacing w:val="1"/>
          <w:w w:val="52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9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0"/>
          <w:w w:val="52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36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3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20"/>
          <w:w w:val="36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21"/>
          <w:sz w:val="24"/>
          <w:szCs w:val="24"/>
        </w:rPr>
        <w:t>1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.E.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4B4B4B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0"/>
          <w:w w:val="55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2"/>
          <w:w w:val="55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47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727272"/>
          <w:spacing w:val="0"/>
          <w:w w:val="43"/>
          <w:sz w:val="24"/>
          <w:szCs w:val="24"/>
        </w:rPr>
        <w:t>,</w:t>
      </w:r>
      <w:r>
        <w:rPr>
          <w:rFonts w:cs="Arial" w:hAnsi="Arial" w:eastAsia="Arial" w:ascii="Arial"/>
          <w:color w:val="727272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DI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TR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28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D</w:t>
      </w:r>
      <w:r>
        <w:rPr>
          <w:rFonts w:cs="Arial" w:hAnsi="Arial" w:eastAsia="Arial" w:ascii="Arial"/>
          <w:color w:val="5D5D5D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5D5D5D"/>
          <w:spacing w:val="16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AB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2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Y</w:t>
      </w:r>
      <w:r>
        <w:rPr>
          <w:rFonts w:cs="Arial" w:hAnsi="Arial" w:eastAsia="Arial" w:ascii="Arial"/>
          <w:color w:val="5D5D5D"/>
          <w:spacing w:val="0"/>
          <w:w w:val="36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V</w:t>
      </w:r>
      <w:r>
        <w:rPr>
          <w:rFonts w:cs="Arial" w:hAnsi="Arial" w:eastAsia="Arial" w:ascii="Arial"/>
          <w:color w:val="5D5D5D"/>
          <w:spacing w:val="1"/>
          <w:w w:val="5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C</w:t>
      </w:r>
      <w:r>
        <w:rPr>
          <w:rFonts w:cs="Arial" w:hAnsi="Arial" w:eastAsia="Arial" w:ascii="Arial"/>
          <w:color w:val="383838"/>
          <w:spacing w:val="1"/>
          <w:w w:val="5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  </w:t>
      </w:r>
      <w:r>
        <w:rPr>
          <w:rFonts w:cs="Arial" w:hAnsi="Arial" w:eastAsia="Arial" w:ascii="Arial"/>
          <w:color w:val="4B4B4B"/>
          <w:spacing w:val="31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5D5D5D"/>
          <w:spacing w:val="1"/>
          <w:w w:val="51"/>
          <w:sz w:val="24"/>
          <w:szCs w:val="24"/>
        </w:rPr>
        <w:t>D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6"/>
          <w:w w:val="5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B</w:t>
      </w:r>
      <w:r>
        <w:rPr>
          <w:rFonts w:cs="Arial" w:hAnsi="Arial" w:eastAsia="Arial" w:ascii="Arial"/>
          <w:color w:val="4B4B4B"/>
          <w:spacing w:val="0"/>
          <w:w w:val="63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55"/>
          <w:sz w:val="24"/>
          <w:szCs w:val="24"/>
        </w:rPr>
        <w:t>N</w:t>
      </w:r>
      <w:r>
        <w:rPr>
          <w:rFonts w:cs="Arial" w:hAnsi="Arial" w:eastAsia="Arial" w:ascii="Arial"/>
          <w:color w:val="5D5D5D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AY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1"/>
          <w:w w:val="49"/>
          <w:sz w:val="24"/>
          <w:szCs w:val="24"/>
        </w:rPr>
        <w:t>R</w:t>
      </w:r>
      <w:r>
        <w:rPr>
          <w:rFonts w:cs="Arial" w:hAnsi="Arial" w:eastAsia="Arial" w:ascii="Arial"/>
          <w:color w:val="4B4B4B"/>
          <w:spacing w:val="0"/>
          <w:w w:val="51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1"/>
          <w:w w:val="51"/>
          <w:sz w:val="24"/>
          <w:szCs w:val="24"/>
        </w:rPr>
        <w:t>G</w:t>
      </w:r>
      <w:r>
        <w:rPr>
          <w:rFonts w:cs="Arial" w:hAnsi="Arial" w:eastAsia="Arial" w:ascii="Arial"/>
          <w:color w:val="4B4B4B"/>
          <w:spacing w:val="0"/>
          <w:w w:val="72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1"/>
          <w:w w:val="56"/>
          <w:sz w:val="24"/>
          <w:szCs w:val="24"/>
        </w:rPr>
        <w:t>Ó</w:t>
      </w:r>
      <w:r>
        <w:rPr>
          <w:rFonts w:cs="Arial" w:hAnsi="Arial" w:eastAsia="Arial" w:ascii="Arial"/>
          <w:color w:val="4B4B4B"/>
          <w:spacing w:val="0"/>
          <w:w w:val="49"/>
          <w:sz w:val="24"/>
          <w:szCs w:val="24"/>
        </w:rPr>
        <w:t>N</w:t>
      </w:r>
      <w:r>
        <w:rPr>
          <w:rFonts w:cs="Arial" w:hAnsi="Arial" w:eastAsia="Arial" w:ascii="Arial"/>
          <w:color w:val="4B4B4B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4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R</w:t>
      </w:r>
      <w:r>
        <w:rPr>
          <w:rFonts w:cs="Arial" w:hAnsi="Arial" w:eastAsia="Arial" w:ascii="Arial"/>
          <w:color w:val="5D5D5D"/>
          <w:spacing w:val="0"/>
          <w:w w:val="72"/>
          <w:sz w:val="24"/>
          <w:szCs w:val="24"/>
        </w:rPr>
        <w:t>Í</w:t>
      </w:r>
      <w:r>
        <w:rPr>
          <w:rFonts w:cs="Arial" w:hAnsi="Arial" w:eastAsia="Arial" w:ascii="Arial"/>
          <w:color w:val="4B4B4B"/>
          <w:spacing w:val="2"/>
          <w:w w:val="52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58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73"/>
          <w:sz w:val="24"/>
          <w:szCs w:val="24"/>
        </w:rPr>
        <w:t>"</w:t>
      </w:r>
      <w:r>
        <w:rPr>
          <w:rFonts w:cs="Arial" w:hAnsi="Arial" w:eastAsia="Arial" w:ascii="Arial"/>
          <w:color w:val="5D5D5D"/>
          <w:spacing w:val="0"/>
          <w:w w:val="43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441"/>
      </w:pPr>
      <w:r>
        <w:rPr>
          <w:rFonts w:cs="Arial" w:hAnsi="Arial" w:eastAsia="Arial" w:ascii="Arial"/>
          <w:b/>
          <w:color w:val="4B4B4B"/>
          <w:spacing w:val="1"/>
          <w:w w:val="72"/>
          <w:sz w:val="26"/>
          <w:szCs w:val="26"/>
        </w:rPr>
        <w:t>5</w:t>
      </w:r>
      <w:r>
        <w:rPr>
          <w:rFonts w:cs="Arial" w:hAnsi="Arial" w:eastAsia="Arial" w:ascii="Arial"/>
          <w:b/>
          <w:color w:val="4B4B4B"/>
          <w:spacing w:val="0"/>
          <w:w w:val="72"/>
          <w:sz w:val="26"/>
          <w:szCs w:val="26"/>
        </w:rPr>
        <w:t>)</w:t>
      </w:r>
      <w:r>
        <w:rPr>
          <w:rFonts w:cs="Arial" w:hAnsi="Arial" w:eastAsia="Arial" w:ascii="Arial"/>
          <w:b/>
          <w:color w:val="4B4B4B"/>
          <w:spacing w:val="0"/>
          <w:w w:val="72"/>
          <w:sz w:val="26"/>
          <w:szCs w:val="26"/>
        </w:rPr>
        <w:t>   </w:t>
      </w:r>
      <w:r>
        <w:rPr>
          <w:rFonts w:cs="Arial" w:hAnsi="Arial" w:eastAsia="Arial" w:ascii="Arial"/>
          <w:b/>
          <w:color w:val="4B4B4B"/>
          <w:spacing w:val="5"/>
          <w:w w:val="72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1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2"/>
          <w:w w:val="63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R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62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1"/>
          <w:w w:val="62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R</w:t>
      </w:r>
      <w:r>
        <w:rPr>
          <w:rFonts w:cs="Arial" w:hAnsi="Arial" w:eastAsia="Arial" w:ascii="Arial"/>
          <w:b/>
          <w:color w:val="4B4B4B"/>
          <w:spacing w:val="1"/>
          <w:w w:val="79"/>
          <w:sz w:val="26"/>
          <w:szCs w:val="26"/>
        </w:rPr>
        <w:t>Í</w:t>
      </w:r>
      <w:r>
        <w:rPr>
          <w:rFonts w:cs="Arial" w:hAnsi="Arial" w:eastAsia="Arial" w:ascii="Arial"/>
          <w:b/>
          <w:color w:val="4B4B4B"/>
          <w:spacing w:val="2"/>
          <w:w w:val="60"/>
          <w:sz w:val="26"/>
          <w:szCs w:val="26"/>
        </w:rPr>
        <w:t>S</w:t>
      </w:r>
      <w:r>
        <w:rPr>
          <w:rFonts w:cs="Arial" w:hAnsi="Arial" w:eastAsia="Arial" w:ascii="Arial"/>
          <w:b/>
          <w:color w:val="5D5D5D"/>
          <w:spacing w:val="1"/>
          <w:w w:val="66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0"/>
          <w:w w:val="66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0"/>
          <w:w w:val="60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-3"/>
          <w:w w:val="100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Y</w:t>
      </w:r>
      <w:r>
        <w:rPr>
          <w:rFonts w:cs="Arial" w:hAnsi="Arial" w:eastAsia="Arial" w:ascii="Arial"/>
          <w:b/>
          <w:color w:val="4B4B4B"/>
          <w:spacing w:val="19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IO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35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3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L</w:t>
      </w:r>
      <w:r>
        <w:rPr>
          <w:rFonts w:cs="Arial" w:hAnsi="Arial" w:eastAsia="Arial" w:ascii="Arial"/>
          <w:b/>
          <w:color w:val="4B4B4B"/>
          <w:spacing w:val="2"/>
          <w:w w:val="59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24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B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36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20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6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1"/>
          <w:w w:val="61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69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R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A</w:t>
      </w:r>
      <w:r>
        <w:rPr>
          <w:rFonts w:cs="Arial" w:hAnsi="Arial" w:eastAsia="Arial" w:ascii="Arial"/>
          <w:b/>
          <w:color w:val="5D5D5D"/>
          <w:spacing w:val="1"/>
          <w:w w:val="63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2"/>
          <w:w w:val="58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0"/>
          <w:w w:val="58"/>
          <w:sz w:val="26"/>
          <w:szCs w:val="2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6"/>
          <w:szCs w:val="26"/>
        </w:rPr>
        <w:jc w:val="both"/>
        <w:spacing w:before="42"/>
        <w:ind w:left="820" w:right="4779"/>
      </w:pPr>
      <w:r>
        <w:rPr>
          <w:rFonts w:cs="Arial" w:hAnsi="Arial" w:eastAsia="Arial" w:ascii="Arial"/>
          <w:b/>
          <w:color w:val="4B4B4B"/>
          <w:spacing w:val="1"/>
          <w:w w:val="54"/>
          <w:sz w:val="26"/>
          <w:szCs w:val="26"/>
        </w:rPr>
        <w:t>5</w:t>
      </w:r>
      <w:r>
        <w:rPr>
          <w:rFonts w:cs="Arial" w:hAnsi="Arial" w:eastAsia="Arial" w:ascii="Arial"/>
          <w:b/>
          <w:color w:val="4B4B4B"/>
          <w:spacing w:val="0"/>
          <w:w w:val="54"/>
          <w:sz w:val="26"/>
          <w:szCs w:val="26"/>
        </w:rPr>
        <w:t>.1.</w:t>
      </w:r>
      <w:r>
        <w:rPr>
          <w:rFonts w:cs="Arial" w:hAnsi="Arial" w:eastAsia="Arial" w:ascii="Arial"/>
          <w:b/>
          <w:color w:val="4B4B4B"/>
          <w:spacing w:val="34"/>
          <w:w w:val="54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R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P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C</w:t>
      </w:r>
      <w:r>
        <w:rPr>
          <w:rFonts w:cs="Arial" w:hAnsi="Arial" w:eastAsia="Arial" w:ascii="Arial"/>
          <w:b/>
          <w:color w:val="5D5D5D"/>
          <w:spacing w:val="0"/>
          <w:w w:val="59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Ó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26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Y</w:t>
      </w:r>
      <w:r>
        <w:rPr>
          <w:rFonts w:cs="Arial" w:hAnsi="Arial" w:eastAsia="Arial" w:ascii="Arial"/>
          <w:b/>
          <w:color w:val="4B4B4B"/>
          <w:spacing w:val="19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C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T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A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9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1"/>
          <w:w w:val="59"/>
          <w:sz w:val="26"/>
          <w:szCs w:val="26"/>
        </w:rPr>
        <w:t>D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2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L</w:t>
      </w:r>
      <w:r>
        <w:rPr>
          <w:rFonts w:cs="Arial" w:hAnsi="Arial" w:eastAsia="Arial" w:ascii="Arial"/>
          <w:b/>
          <w:color w:val="4B4B4B"/>
          <w:spacing w:val="2"/>
          <w:w w:val="59"/>
          <w:sz w:val="26"/>
          <w:szCs w:val="26"/>
        </w:rPr>
        <w:t>O</w:t>
      </w:r>
      <w:r>
        <w:rPr>
          <w:rFonts w:cs="Arial" w:hAnsi="Arial" w:eastAsia="Arial" w:ascii="Arial"/>
          <w:b/>
          <w:color w:val="4B4B4B"/>
          <w:spacing w:val="0"/>
          <w:w w:val="59"/>
          <w:sz w:val="26"/>
          <w:szCs w:val="26"/>
        </w:rPr>
        <w:t>S</w:t>
      </w:r>
      <w:r>
        <w:rPr>
          <w:rFonts w:cs="Arial" w:hAnsi="Arial" w:eastAsia="Arial" w:ascii="Arial"/>
          <w:b/>
          <w:color w:val="4B4B4B"/>
          <w:spacing w:val="24"/>
          <w:w w:val="59"/>
          <w:sz w:val="26"/>
          <w:szCs w:val="26"/>
        </w:rPr>
        <w:t> </w:t>
      </w:r>
      <w:r>
        <w:rPr>
          <w:rFonts w:cs="Arial" w:hAnsi="Arial" w:eastAsia="Arial" w:ascii="Arial"/>
          <w:b/>
          <w:color w:val="4B4B4B"/>
          <w:spacing w:val="0"/>
          <w:w w:val="60"/>
          <w:sz w:val="26"/>
          <w:szCs w:val="26"/>
        </w:rPr>
        <w:t>B</w:t>
      </w:r>
      <w:r>
        <w:rPr>
          <w:rFonts w:cs="Arial" w:hAnsi="Arial" w:eastAsia="Arial" w:ascii="Arial"/>
          <w:b/>
          <w:color w:val="4B4B4B"/>
          <w:spacing w:val="3"/>
          <w:w w:val="60"/>
          <w:sz w:val="26"/>
          <w:szCs w:val="26"/>
        </w:rPr>
        <w:t>I</w:t>
      </w:r>
      <w:r>
        <w:rPr>
          <w:rFonts w:cs="Arial" w:hAnsi="Arial" w:eastAsia="Arial" w:ascii="Arial"/>
          <w:b/>
          <w:color w:val="4B4B4B"/>
          <w:spacing w:val="1"/>
          <w:w w:val="55"/>
          <w:sz w:val="26"/>
          <w:szCs w:val="26"/>
        </w:rPr>
        <w:t>E</w:t>
      </w:r>
      <w:r>
        <w:rPr>
          <w:rFonts w:cs="Arial" w:hAnsi="Arial" w:eastAsia="Arial" w:ascii="Arial"/>
          <w:b/>
          <w:color w:val="4B4B4B"/>
          <w:spacing w:val="1"/>
          <w:w w:val="66"/>
          <w:sz w:val="26"/>
          <w:szCs w:val="26"/>
        </w:rPr>
        <w:t>N</w:t>
      </w:r>
      <w:r>
        <w:rPr>
          <w:rFonts w:cs="Arial" w:hAnsi="Arial" w:eastAsia="Arial" w:ascii="Arial"/>
          <w:b/>
          <w:color w:val="4B4B4B"/>
          <w:spacing w:val="0"/>
          <w:w w:val="58"/>
          <w:sz w:val="26"/>
          <w:szCs w:val="26"/>
        </w:rPr>
        <w:t>ES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400"/>
        <w:ind w:left="888" w:right="403"/>
      </w:pPr>
      <w:r>
        <w:rPr>
          <w:rFonts w:cs="Courier New" w:hAnsi="Courier New" w:eastAsia="Courier New" w:ascii="Courier New"/>
          <w:b/>
          <w:color w:val="5D5D5D"/>
          <w:spacing w:val="2"/>
          <w:w w:val="57"/>
          <w:sz w:val="26"/>
          <w:szCs w:val="26"/>
        </w:rPr>
        <w:t>N</w:t>
      </w:r>
      <w:r>
        <w:rPr>
          <w:rFonts w:cs="Courier New" w:hAnsi="Courier New" w:eastAsia="Courier New" w:ascii="Courier New"/>
          <w:b/>
          <w:color w:val="4B4B4B"/>
          <w:spacing w:val="0"/>
          <w:w w:val="39"/>
          <w:sz w:val="26"/>
          <w:szCs w:val="26"/>
        </w:rPr>
        <w:t>º</w:t>
      </w:r>
      <w:r>
        <w:rPr>
          <w:rFonts w:cs="Courier New" w:hAnsi="Courier New" w:eastAsia="Courier New" w:ascii="Courier New"/>
          <w:b/>
          <w:color w:val="4B4B4B"/>
          <w:spacing w:val="0"/>
          <w:w w:val="100"/>
          <w:sz w:val="26"/>
          <w:szCs w:val="26"/>
        </w:rPr>
        <w:t> </w:t>
      </w:r>
      <w:r>
        <w:rPr>
          <w:rFonts w:cs="Courier New" w:hAnsi="Courier New" w:eastAsia="Courier New" w:ascii="Courier New"/>
          <w:b/>
          <w:color w:val="4B4B4B"/>
          <w:spacing w:val="-42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4B4B4B"/>
          <w:spacing w:val="2"/>
          <w:w w:val="43"/>
          <w:position w:val="-1"/>
          <w:sz w:val="32"/>
          <w:szCs w:val="32"/>
        </w:rPr>
        <w:t>□</w:t>
      </w:r>
      <w:r>
        <w:rPr>
          <w:rFonts w:cs="Arial" w:hAnsi="Arial" w:eastAsia="Arial" w:ascii="Arial"/>
          <w:b/>
          <w:color w:val="4B4B4B"/>
          <w:spacing w:val="1"/>
          <w:w w:val="58"/>
          <w:position w:val="-1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0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4B4B4B"/>
          <w:spacing w:val="1"/>
          <w:w w:val="45"/>
          <w:position w:val="-1"/>
          <w:sz w:val="36"/>
          <w:szCs w:val="36"/>
        </w:rPr>
        <w:t>□</w:t>
      </w:r>
      <w:r>
        <w:rPr>
          <w:rFonts w:cs="Arial" w:hAnsi="Arial" w:eastAsia="Arial" w:ascii="Arial"/>
          <w:b/>
          <w:color w:val="4B4B4B"/>
          <w:spacing w:val="2"/>
          <w:w w:val="62"/>
          <w:position w:val="-1"/>
          <w:sz w:val="22"/>
          <w:szCs w:val="22"/>
        </w:rPr>
        <w:t>M</w:t>
      </w:r>
      <w:r>
        <w:rPr>
          <w:rFonts w:cs="Arial" w:hAnsi="Arial" w:eastAsia="Arial" w:ascii="Arial"/>
          <w:b/>
          <w:color w:val="4B4B4B"/>
          <w:spacing w:val="1"/>
          <w:w w:val="70"/>
          <w:position w:val="-1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60"/>
          <w:position w:val="-1"/>
          <w:sz w:val="22"/>
          <w:szCs w:val="22"/>
        </w:rPr>
        <w:t>N</w:t>
      </w:r>
      <w:r>
        <w:rPr>
          <w:rFonts w:cs="Arial" w:hAnsi="Arial" w:eastAsia="Arial" w:ascii="Arial"/>
          <w:b/>
          <w:color w:val="4B4B4B"/>
          <w:spacing w:val="1"/>
          <w:w w:val="60"/>
          <w:position w:val="-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1"/>
          <w:w w:val="60"/>
          <w:position w:val="-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0"/>
          <w:w w:val="78"/>
          <w:position w:val="-1"/>
          <w:sz w:val="22"/>
          <w:szCs w:val="22"/>
        </w:rPr>
        <w:t>l</w:t>
      </w:r>
      <w:r>
        <w:rPr>
          <w:rFonts w:cs="Arial" w:hAnsi="Arial" w:eastAsia="Arial" w:ascii="Arial"/>
          <w:color w:val="4B4B4B"/>
          <w:spacing w:val="2"/>
          <w:w w:val="48"/>
          <w:position w:val="-1"/>
          <w:sz w:val="32"/>
          <w:szCs w:val="32"/>
        </w:rPr>
        <w:t>□</w:t>
      </w:r>
      <w:r>
        <w:rPr>
          <w:rFonts w:cs="Arial" w:hAnsi="Arial" w:eastAsia="Arial" w:ascii="Arial"/>
          <w:b/>
          <w:color w:val="4B4B4B"/>
          <w:spacing w:val="0"/>
          <w:w w:val="57"/>
          <w:position w:val="-1"/>
          <w:sz w:val="22"/>
          <w:szCs w:val="22"/>
        </w:rPr>
        <w:t>N</w:t>
      </w:r>
      <w:r>
        <w:rPr>
          <w:rFonts w:cs="Arial" w:hAnsi="Arial" w:eastAsia="Arial" w:ascii="Arial"/>
          <w:b/>
          <w:color w:val="4B4B4B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3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3"/>
          <w:position w:val="-1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0"/>
          <w:w w:val="53"/>
          <w:position w:val="-1"/>
          <w:sz w:val="22"/>
          <w:szCs w:val="22"/>
        </w:rPr>
        <w:t>EL</w:t>
      </w:r>
      <w:r>
        <w:rPr>
          <w:rFonts w:cs="Arial" w:hAnsi="Arial" w:eastAsia="Arial" w:ascii="Arial"/>
          <w:b/>
          <w:color w:val="4B4B4B"/>
          <w:spacing w:val="0"/>
          <w:w w:val="53"/>
          <w:position w:val="-1"/>
          <w:sz w:val="22"/>
          <w:szCs w:val="22"/>
        </w:rPr>
        <w:t>           </w:t>
      </w:r>
      <w:r>
        <w:rPr>
          <w:rFonts w:cs="Arial" w:hAnsi="Arial" w:eastAsia="Arial" w:ascii="Arial"/>
          <w:b/>
          <w:color w:val="4B4B4B"/>
          <w:spacing w:val="27"/>
          <w:w w:val="53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position w:val="-1"/>
          <w:sz w:val="22"/>
          <w:szCs w:val="22"/>
        </w:rPr>
        <w:t>U</w:t>
      </w:r>
      <w:r>
        <w:rPr>
          <w:rFonts w:cs="Arial" w:hAnsi="Arial" w:eastAsia="Arial" w:ascii="Arial"/>
          <w:b/>
          <w:color w:val="4B4B4B"/>
          <w:spacing w:val="1"/>
          <w:w w:val="60"/>
          <w:position w:val="-1"/>
          <w:sz w:val="22"/>
          <w:szCs w:val="22"/>
        </w:rPr>
        <w:t>N</w:t>
      </w:r>
      <w:r>
        <w:rPr>
          <w:rFonts w:cs="Arial" w:hAnsi="Arial" w:eastAsia="Arial" w:ascii="Arial"/>
          <w:b/>
          <w:color w:val="4B4B4B"/>
          <w:spacing w:val="0"/>
          <w:w w:val="65"/>
          <w:position w:val="-1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65"/>
          <w:position w:val="-1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1"/>
          <w:w w:val="63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4B4B4B"/>
          <w:spacing w:val="0"/>
          <w:w w:val="45"/>
          <w:position w:val="-1"/>
          <w:sz w:val="32"/>
          <w:szCs w:val="32"/>
        </w:rPr>
        <w:t>□</w:t>
      </w:r>
      <w:r>
        <w:rPr>
          <w:rFonts w:cs="Arial" w:hAnsi="Arial" w:eastAsia="Arial" w:ascii="Arial"/>
          <w:color w:val="4B4B4B"/>
          <w:spacing w:val="-28"/>
          <w:w w:val="100"/>
          <w:position w:val="-1"/>
          <w:sz w:val="32"/>
          <w:szCs w:val="32"/>
        </w:rPr>
        <w:t> </w:t>
      </w:r>
      <w:r>
        <w:rPr>
          <w:rFonts w:cs="Arial" w:hAnsi="Arial" w:eastAsia="Arial" w:ascii="Arial"/>
          <w:color w:val="4B4B4B"/>
          <w:spacing w:val="1"/>
          <w:w w:val="48"/>
          <w:position w:val="-1"/>
          <w:sz w:val="32"/>
          <w:szCs w:val="32"/>
        </w:rPr>
        <w:t>□</w:t>
      </w:r>
      <w:r>
        <w:rPr>
          <w:rFonts w:cs="Arial" w:hAnsi="Arial" w:eastAsia="Arial" w:ascii="Arial"/>
          <w:b/>
          <w:color w:val="4B4B4B"/>
          <w:spacing w:val="0"/>
          <w:w w:val="48"/>
          <w:position w:val="-1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0"/>
          <w:w w:val="48"/>
          <w:position w:val="-1"/>
          <w:sz w:val="22"/>
          <w:szCs w:val="22"/>
        </w:rPr>
        <w:t>                 </w:t>
      </w:r>
      <w:r>
        <w:rPr>
          <w:rFonts w:cs="Arial" w:hAnsi="Arial" w:eastAsia="Arial" w:ascii="Arial"/>
          <w:b/>
          <w:color w:val="4B4B4B"/>
          <w:spacing w:val="23"/>
          <w:w w:val="48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6"/>
          <w:position w:val="0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56"/>
          <w:position w:val="0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1"/>
          <w:w w:val="56"/>
          <w:position w:val="0"/>
          <w:sz w:val="22"/>
          <w:szCs w:val="22"/>
        </w:rPr>
        <w:t>N</w:t>
      </w:r>
      <w:r>
        <w:rPr>
          <w:rFonts w:cs="Arial" w:hAnsi="Arial" w:eastAsia="Arial" w:ascii="Arial"/>
          <w:b/>
          <w:color w:val="4B4B4B"/>
          <w:spacing w:val="1"/>
          <w:w w:val="56"/>
          <w:position w:val="0"/>
          <w:sz w:val="22"/>
          <w:szCs w:val="22"/>
        </w:rPr>
        <w:t>T</w:t>
      </w:r>
      <w:r>
        <w:rPr>
          <w:rFonts w:cs="Arial" w:hAnsi="Arial" w:eastAsia="Arial" w:ascii="Arial"/>
          <w:b/>
          <w:color w:val="4B4B4B"/>
          <w:spacing w:val="0"/>
          <w:w w:val="56"/>
          <w:position w:val="0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56"/>
          <w:position w:val="0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1"/>
          <w:w w:val="56"/>
          <w:position w:val="0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0"/>
          <w:w w:val="56"/>
          <w:position w:val="0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0"/>
          <w:w w:val="56"/>
          <w:position w:val="0"/>
          <w:sz w:val="22"/>
          <w:szCs w:val="22"/>
        </w:rPr>
        <w:t>                 </w:t>
      </w:r>
      <w:r>
        <w:rPr>
          <w:rFonts w:cs="Arial" w:hAnsi="Arial" w:eastAsia="Arial" w:ascii="Arial"/>
          <w:b/>
          <w:color w:val="4B4B4B"/>
          <w:spacing w:val="4"/>
          <w:w w:val="56"/>
          <w:position w:val="0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6"/>
          <w:position w:val="1"/>
          <w:sz w:val="22"/>
          <w:szCs w:val="22"/>
        </w:rPr>
        <w:t>D</w:t>
      </w:r>
      <w:r>
        <w:rPr>
          <w:rFonts w:cs="Arial" w:hAnsi="Arial" w:eastAsia="Arial" w:ascii="Arial"/>
          <w:b/>
          <w:color w:val="5D5D5D"/>
          <w:spacing w:val="0"/>
          <w:w w:val="56"/>
          <w:position w:val="1"/>
          <w:sz w:val="22"/>
          <w:szCs w:val="22"/>
        </w:rPr>
        <w:t>ET</w:t>
      </w:r>
      <w:r>
        <w:rPr>
          <w:rFonts w:cs="Arial" w:hAnsi="Arial" w:eastAsia="Arial" w:ascii="Arial"/>
          <w:b/>
          <w:color w:val="4B4B4B"/>
          <w:spacing w:val="1"/>
          <w:w w:val="56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0"/>
          <w:w w:val="56"/>
          <w:position w:val="1"/>
          <w:sz w:val="22"/>
          <w:szCs w:val="22"/>
        </w:rPr>
        <w:t>L</w:t>
      </w:r>
      <w:r>
        <w:rPr>
          <w:rFonts w:cs="Arial" w:hAnsi="Arial" w:eastAsia="Arial" w:ascii="Arial"/>
          <w:b/>
          <w:color w:val="5D5D5D"/>
          <w:spacing w:val="0"/>
          <w:w w:val="56"/>
          <w:position w:val="1"/>
          <w:sz w:val="22"/>
          <w:szCs w:val="22"/>
        </w:rPr>
        <w:t>L</w:t>
      </w:r>
      <w:r>
        <w:rPr>
          <w:rFonts w:cs="Arial" w:hAnsi="Arial" w:eastAsia="Arial" w:ascii="Arial"/>
          <w:b/>
          <w:color w:val="4B4B4B"/>
          <w:spacing w:val="0"/>
          <w:w w:val="56"/>
          <w:position w:val="1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0"/>
          <w:w w:val="56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2"/>
          <w:w w:val="56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6"/>
          <w:position w:val="1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0"/>
          <w:w w:val="56"/>
          <w:position w:val="1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5"/>
          <w:w w:val="56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46"/>
          <w:position w:val="1"/>
          <w:sz w:val="22"/>
          <w:szCs w:val="22"/>
        </w:rPr>
        <w:t>L</w:t>
      </w:r>
      <w:r>
        <w:rPr>
          <w:rFonts w:cs="Arial" w:hAnsi="Arial" w:eastAsia="Arial" w:ascii="Arial"/>
          <w:b/>
          <w:color w:val="4B4B4B"/>
          <w:spacing w:val="1"/>
          <w:w w:val="60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0"/>
          <w:w w:val="62"/>
          <w:position w:val="1"/>
          <w:sz w:val="22"/>
          <w:szCs w:val="22"/>
        </w:rPr>
        <w:t>S</w:t>
      </w:r>
      <w:r>
        <w:rPr>
          <w:rFonts w:cs="Arial" w:hAnsi="Arial" w:eastAsia="Arial" w:ascii="Arial"/>
          <w:b/>
          <w:color w:val="4B4B4B"/>
          <w:spacing w:val="2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1"/>
          <w:position w:val="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63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1"/>
          <w:w w:val="57"/>
          <w:position w:val="1"/>
          <w:sz w:val="22"/>
          <w:szCs w:val="22"/>
        </w:rPr>
        <w:t>R</w:t>
      </w:r>
      <w:r>
        <w:rPr>
          <w:rFonts w:cs="Arial" w:hAnsi="Arial" w:eastAsia="Arial" w:ascii="Arial"/>
          <w:b/>
          <w:color w:val="4B4B4B"/>
          <w:spacing w:val="1"/>
          <w:w w:val="63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1"/>
          <w:w w:val="57"/>
          <w:position w:val="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64"/>
          <w:position w:val="1"/>
          <w:sz w:val="22"/>
          <w:szCs w:val="22"/>
        </w:rPr>
        <w:t>T</w:t>
      </w:r>
      <w:r>
        <w:rPr>
          <w:rFonts w:cs="Arial" w:hAnsi="Arial" w:eastAsia="Arial" w:ascii="Arial"/>
          <w:b/>
          <w:color w:val="4B4B4B"/>
          <w:spacing w:val="0"/>
          <w:w w:val="56"/>
          <w:position w:val="1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2"/>
          <w:w w:val="56"/>
          <w:position w:val="1"/>
          <w:sz w:val="22"/>
          <w:szCs w:val="22"/>
        </w:rPr>
        <w:t>R</w:t>
      </w:r>
      <w:r>
        <w:rPr>
          <w:rFonts w:cs="Arial" w:hAnsi="Arial" w:eastAsia="Arial" w:ascii="Arial"/>
          <w:b/>
          <w:color w:val="4B4B4B"/>
          <w:spacing w:val="0"/>
          <w:w w:val="78"/>
          <w:position w:val="1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0"/>
          <w:w w:val="62"/>
          <w:position w:val="1"/>
          <w:sz w:val="22"/>
          <w:szCs w:val="22"/>
        </w:rPr>
        <w:t>S</w:t>
      </w:r>
      <w:r>
        <w:rPr>
          <w:rFonts w:cs="Arial" w:hAnsi="Arial" w:eastAsia="Arial" w:ascii="Arial"/>
          <w:b/>
          <w:color w:val="4B4B4B"/>
          <w:spacing w:val="0"/>
          <w:w w:val="66"/>
          <w:position w:val="1"/>
          <w:sz w:val="22"/>
          <w:szCs w:val="22"/>
        </w:rPr>
        <w:t>T</w:t>
      </w:r>
      <w:r>
        <w:rPr>
          <w:rFonts w:cs="Arial" w:hAnsi="Arial" w:eastAsia="Arial" w:ascii="Arial"/>
          <w:b/>
          <w:color w:val="4B4B4B"/>
          <w:spacing w:val="1"/>
          <w:w w:val="66"/>
          <w:position w:val="1"/>
          <w:sz w:val="22"/>
          <w:szCs w:val="22"/>
        </w:rPr>
        <w:t>I</w:t>
      </w:r>
      <w:r>
        <w:rPr>
          <w:rFonts w:cs="Arial" w:hAnsi="Arial" w:eastAsia="Arial" w:ascii="Arial"/>
          <w:b/>
          <w:color w:val="5D5D5D"/>
          <w:spacing w:val="1"/>
          <w:w w:val="60"/>
          <w:position w:val="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63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0"/>
          <w:w w:val="58"/>
          <w:position w:val="1"/>
          <w:sz w:val="22"/>
          <w:szCs w:val="22"/>
        </w:rPr>
        <w:t>S</w:t>
      </w:r>
      <w:r>
        <w:rPr>
          <w:rFonts w:cs="Arial" w:hAnsi="Arial" w:eastAsia="Arial" w:ascii="Arial"/>
          <w:b/>
          <w:color w:val="4B4B4B"/>
          <w:spacing w:val="-7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0"/>
          <w:w w:val="57"/>
          <w:position w:val="1"/>
          <w:sz w:val="22"/>
          <w:szCs w:val="22"/>
        </w:rPr>
        <w:t>T</w:t>
      </w:r>
      <w:r>
        <w:rPr>
          <w:rFonts w:cs="Arial" w:hAnsi="Arial" w:eastAsia="Arial" w:ascii="Arial"/>
          <w:b/>
          <w:color w:val="4B4B4B"/>
          <w:spacing w:val="1"/>
          <w:w w:val="55"/>
          <w:position w:val="1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0"/>
          <w:position w:val="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63"/>
          <w:position w:val="1"/>
          <w:sz w:val="22"/>
          <w:szCs w:val="22"/>
        </w:rPr>
        <w:t>N</w:t>
      </w:r>
      <w:r>
        <w:rPr>
          <w:rFonts w:cs="Arial" w:hAnsi="Arial" w:eastAsia="Arial" w:ascii="Arial"/>
          <w:b/>
          <w:color w:val="4B4B4B"/>
          <w:spacing w:val="0"/>
          <w:w w:val="78"/>
          <w:position w:val="1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60"/>
          <w:position w:val="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60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1"/>
          <w:w w:val="65"/>
          <w:position w:val="1"/>
          <w:sz w:val="22"/>
          <w:szCs w:val="22"/>
        </w:rPr>
        <w:t>S</w:t>
      </w:r>
      <w:r>
        <w:rPr>
          <w:rFonts w:cs="Arial" w:hAnsi="Arial" w:eastAsia="Arial" w:ascii="Arial"/>
          <w:b/>
          <w:color w:val="5D5D5D"/>
          <w:spacing w:val="0"/>
          <w:w w:val="47"/>
          <w:position w:val="1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00"/>
        <w:ind w:left="1358"/>
        <w:sectPr>
          <w:pgSz w:w="11900" w:h="16820"/>
          <w:pgMar w:top="1580" w:bottom="280" w:left="1580" w:right="900"/>
        </w:sectPr>
      </w:pPr>
      <w:r>
        <w:rPr>
          <w:rFonts w:cs="Arial" w:hAnsi="Arial" w:eastAsia="Arial" w:ascii="Arial"/>
          <w:b/>
          <w:color w:val="4B4B4B"/>
          <w:spacing w:val="1"/>
          <w:w w:val="51"/>
          <w:sz w:val="22"/>
          <w:szCs w:val="22"/>
        </w:rPr>
        <w:t>B</w:t>
      </w:r>
      <w:r>
        <w:rPr>
          <w:rFonts w:cs="Arial" w:hAnsi="Arial" w:eastAsia="Arial" w:ascii="Arial"/>
          <w:b/>
          <w:color w:val="4B4B4B"/>
          <w:spacing w:val="0"/>
          <w:w w:val="78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58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0"/>
          <w:sz w:val="22"/>
          <w:szCs w:val="22"/>
        </w:rPr>
        <w:t>N</w:t>
      </w:r>
      <w:r>
        <w:rPr>
          <w:rFonts w:cs="Arial" w:hAnsi="Arial" w:eastAsia="Arial" w:ascii="Arial"/>
          <w:b/>
          <w:color w:val="5D5D5D"/>
          <w:spacing w:val="0"/>
          <w:w w:val="47"/>
          <w:sz w:val="22"/>
          <w:szCs w:val="22"/>
        </w:rPr>
        <w:t>.</w:t>
      </w:r>
      <w:r>
        <w:rPr>
          <w:rFonts w:cs="Arial" w:hAnsi="Arial" w:eastAsia="Arial" w:ascii="Arial"/>
          <w:b/>
          <w:color w:val="5D5D5D"/>
          <w:spacing w:val="0"/>
          <w:w w:val="100"/>
          <w:sz w:val="22"/>
          <w:szCs w:val="22"/>
        </w:rPr>
        <w:t>                         </w:t>
      </w:r>
      <w:r>
        <w:rPr>
          <w:rFonts w:cs="Arial" w:hAnsi="Arial" w:eastAsia="Arial" w:ascii="Arial"/>
          <w:b/>
          <w:color w:val="5D5D5D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1"/>
          <w:w w:val="57"/>
          <w:sz w:val="22"/>
          <w:szCs w:val="22"/>
        </w:rPr>
        <w:t>M</w:t>
      </w:r>
      <w:r>
        <w:rPr>
          <w:rFonts w:cs="Arial" w:hAnsi="Arial" w:eastAsia="Arial" w:ascii="Arial"/>
          <w:b/>
          <w:color w:val="4B4B4B"/>
          <w:spacing w:val="0"/>
          <w:w w:val="59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2"/>
          <w:w w:val="59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0"/>
          <w:w w:val="63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63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0"/>
          <w:w w:val="54"/>
          <w:sz w:val="22"/>
          <w:szCs w:val="22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1358" w:right="-56"/>
      </w:pPr>
      <w:r>
        <w:rPr>
          <w:rFonts w:cs="Arial" w:hAnsi="Arial" w:eastAsia="Arial" w:ascii="Arial"/>
          <w:color w:val="4B4B4B"/>
          <w:spacing w:val="1"/>
          <w:w w:val="61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J</w:t>
      </w:r>
      <w:r>
        <w:rPr>
          <w:rFonts w:cs="Arial" w:hAnsi="Arial" w:eastAsia="Arial" w:ascii="Arial"/>
          <w:color w:val="4B4B4B"/>
          <w:spacing w:val="0"/>
          <w:w w:val="6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36"/>
          <w:w w:val="6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1"/>
          <w:w w:val="63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0"/>
          <w:sz w:val="24"/>
          <w:szCs w:val="24"/>
        </w:rPr>
        <w:t>S</w:t>
      </w:r>
      <w:r>
        <w:rPr>
          <w:rFonts w:cs="Arial" w:hAnsi="Arial" w:eastAsia="Arial" w:ascii="Arial"/>
          <w:color w:val="4B4B4B"/>
          <w:spacing w:val="1"/>
          <w:w w:val="65"/>
          <w:sz w:val="24"/>
          <w:szCs w:val="24"/>
        </w:rPr>
        <w:t>T</w:t>
      </w:r>
      <w:r>
        <w:rPr>
          <w:rFonts w:cs="Arial" w:hAnsi="Arial" w:eastAsia="Arial" w:ascii="Arial"/>
          <w:color w:val="4B4B4B"/>
          <w:spacing w:val="1"/>
          <w:w w:val="64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2"/>
          <w:w w:val="60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57"/>
          <w:sz w:val="24"/>
          <w:szCs w:val="24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6" w:lineRule="exact" w:line="280"/>
      </w:pPr>
      <w:r>
        <w:br w:type="column"/>
      </w:r>
      <w:r>
        <w:rPr>
          <w:rFonts w:cs="Arial" w:hAnsi="Arial" w:eastAsia="Arial" w:ascii="Arial"/>
          <w:color w:val="4B4B4B"/>
          <w:spacing w:val="0"/>
          <w:w w:val="73"/>
          <w:position w:val="-3"/>
          <w:sz w:val="28"/>
          <w:szCs w:val="28"/>
        </w:rPr>
        <w:t>•</w:t>
      </w:r>
      <w:r>
        <w:rPr>
          <w:rFonts w:cs="Arial" w:hAnsi="Arial" w:eastAsia="Arial" w:ascii="Arial"/>
          <w:color w:val="4B4B4B"/>
          <w:spacing w:val="0"/>
          <w:w w:val="73"/>
          <w:position w:val="-3"/>
          <w:sz w:val="28"/>
          <w:szCs w:val="28"/>
        </w:rPr>
        <w:t>    </w:t>
      </w:r>
      <w:r>
        <w:rPr>
          <w:rFonts w:cs="Arial" w:hAnsi="Arial" w:eastAsia="Arial" w:ascii="Arial"/>
          <w:color w:val="4B4B4B"/>
          <w:spacing w:val="10"/>
          <w:w w:val="73"/>
          <w:position w:val="-3"/>
          <w:sz w:val="28"/>
          <w:szCs w:val="28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position w:val="2"/>
          <w:sz w:val="22"/>
          <w:szCs w:val="22"/>
        </w:rPr>
        <w:t>Ti</w:t>
      </w:r>
      <w:r>
        <w:rPr>
          <w:rFonts w:cs="Arial" w:hAnsi="Arial" w:eastAsia="Arial" w:ascii="Arial"/>
          <w:b/>
          <w:color w:val="4B4B4B"/>
          <w:spacing w:val="1"/>
          <w:w w:val="64"/>
          <w:position w:val="2"/>
          <w:sz w:val="22"/>
          <w:szCs w:val="22"/>
        </w:rPr>
        <w:t>p</w:t>
      </w:r>
      <w:r>
        <w:rPr>
          <w:rFonts w:cs="Arial" w:hAnsi="Arial" w:eastAsia="Arial" w:ascii="Arial"/>
          <w:b/>
          <w:color w:val="4B4B4B"/>
          <w:spacing w:val="0"/>
          <w:w w:val="53"/>
          <w:position w:val="2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00"/>
        <w:ind w:left="365"/>
      </w:pPr>
      <w:r>
        <w:rPr>
          <w:rFonts w:cs="Times New Roman" w:hAnsi="Times New Roman" w:eastAsia="Times New Roman" w:ascii="Times New Roman"/>
          <w:color w:val="5D5D5D"/>
          <w:spacing w:val="-1"/>
          <w:w w:val="49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56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D5D5D"/>
          <w:spacing w:val="-1"/>
          <w:w w:val="96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8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66"/>
          <w:position w:val="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4B4B4B"/>
          <w:spacing w:val="-1"/>
          <w:w w:val="71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60"/>
          <w:position w:val="1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4B4B4B"/>
          <w:spacing w:val="2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7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80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D5D5D"/>
          <w:spacing w:val="-1"/>
          <w:w w:val="88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56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75"/>
          <w:position w:val="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4B4B4B"/>
          <w:spacing w:val="0"/>
          <w:w w:val="62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2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69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D5D5D"/>
          <w:spacing w:val="0"/>
          <w:w w:val="69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5D5D"/>
          <w:spacing w:val="16"/>
          <w:w w:val="69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69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69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69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B4B4B"/>
          <w:spacing w:val="-1"/>
          <w:w w:val="69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4B4B4B"/>
          <w:spacing w:val="0"/>
          <w:w w:val="69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69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4"/>
          <w:w w:val="69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75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75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71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D5D5D"/>
          <w:spacing w:val="-1"/>
          <w:w w:val="75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56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85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5D5D"/>
          <w:spacing w:val="-1"/>
          <w:w w:val="88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D5D5D"/>
          <w:spacing w:val="0"/>
          <w:w w:val="7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6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70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4B4B4B"/>
          <w:spacing w:val="-1"/>
          <w:w w:val="75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D5D5D"/>
          <w:spacing w:val="-1"/>
          <w:w w:val="71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96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D5D5D"/>
          <w:spacing w:val="-1"/>
          <w:w w:val="93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75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-1"/>
          <w:w w:val="56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4B4B4B"/>
          <w:spacing w:val="-1"/>
          <w:w w:val="85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71"/>
          <w:position w:val="1"/>
          <w:sz w:val="22"/>
          <w:szCs w:val="22"/>
        </w:rPr>
        <w:t>d</w:t>
      </w:r>
      <w:r>
        <w:rPr>
          <w:rFonts w:cs="Arial" w:hAnsi="Arial" w:eastAsia="Arial" w:ascii="Arial"/>
          <w:color w:val="4B4B4B"/>
          <w:spacing w:val="0"/>
          <w:w w:val="47"/>
          <w:position w:val="1"/>
          <w:sz w:val="24"/>
          <w:szCs w:val="24"/>
        </w:rPr>
        <w:t>□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370"/>
        <w:sectPr>
          <w:type w:val="continuous"/>
          <w:pgSz w:w="11900" w:h="16820"/>
          <w:pgMar w:top="1580" w:bottom="280" w:left="1580" w:right="900"/>
          <w:cols w:num="2" w:equalWidth="off">
            <w:col w:w="2548" w:space="3115"/>
            <w:col w:w="3757"/>
          </w:cols>
        </w:sectPr>
      </w:pPr>
      <w:r>
        <w:rPr>
          <w:rFonts w:cs="Times New Roman" w:hAnsi="Times New Roman" w:eastAsia="Times New Roman" w:ascii="Times New Roman"/>
          <w:color w:val="5D5D5D"/>
          <w:spacing w:val="-1"/>
          <w:w w:val="7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4B4B4B"/>
          <w:spacing w:val="-1"/>
          <w:w w:val="7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D5D5D"/>
          <w:spacing w:val="0"/>
          <w:w w:val="7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D5D5D"/>
          <w:spacing w:val="18"/>
          <w:w w:val="7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4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7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4B4B4B"/>
          <w:spacing w:val="0"/>
          <w:w w:val="6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858585"/>
          <w:spacing w:val="0"/>
          <w:w w:val="4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80"/>
        <w:ind w:left="916"/>
      </w:pPr>
      <w:r>
        <w:pict>
          <v:shape type="#_x0000_t75" style="position:absolute;margin-left:0pt;margin-top:0pt;width:595pt;height:841pt;mso-position-horizontal-relative:page;mso-position-vertical-relative:page;z-index:-233">
            <v:imagedata o:title="" r:id="rId4"/>
          </v:shape>
        </w:pict>
      </w:r>
      <w:r>
        <w:rPr>
          <w:rFonts w:cs="Arial" w:hAnsi="Arial" w:eastAsia="Arial" w:ascii="Arial"/>
          <w:color w:val="4B4B4B"/>
          <w:spacing w:val="0"/>
          <w:w w:val="25"/>
          <w:position w:val="1"/>
          <w:sz w:val="14"/>
          <w:szCs w:val="14"/>
        </w:rPr>
        <w:t>1</w:t>
      </w:r>
      <w:r>
        <w:rPr>
          <w:rFonts w:cs="Arial" w:hAnsi="Arial" w:eastAsia="Arial" w:ascii="Arial"/>
          <w:color w:val="4B4B4B"/>
          <w:spacing w:val="0"/>
          <w:w w:val="25"/>
          <w:position w:val="1"/>
          <w:sz w:val="14"/>
          <w:szCs w:val="14"/>
        </w:rPr>
        <w:t>                                          </w:t>
      </w:r>
      <w:r>
        <w:rPr>
          <w:rFonts w:cs="Arial" w:hAnsi="Arial" w:eastAsia="Arial" w:ascii="Arial"/>
          <w:color w:val="4B4B4B"/>
          <w:spacing w:val="1"/>
          <w:w w:val="25"/>
          <w:position w:val="1"/>
          <w:sz w:val="14"/>
          <w:szCs w:val="14"/>
        </w:rPr>
        <w:t> 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1"/>
          <w:w w:val="61"/>
          <w:position w:val="-1"/>
          <w:sz w:val="24"/>
          <w:szCs w:val="24"/>
        </w:rPr>
        <w:t>U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TO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M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P</w:t>
      </w:r>
      <w:r>
        <w:rPr>
          <w:rFonts w:cs="Arial" w:hAnsi="Arial" w:eastAsia="Arial" w:ascii="Arial"/>
          <w:color w:val="4B4B4B"/>
          <w:spacing w:val="1"/>
          <w:w w:val="61"/>
          <w:position w:val="-1"/>
          <w:sz w:val="24"/>
          <w:szCs w:val="24"/>
        </w:rPr>
        <w:t>L</w:t>
      </w:r>
      <w:r>
        <w:rPr>
          <w:rFonts w:cs="Arial" w:hAnsi="Arial" w:eastAsia="Arial" w:ascii="Arial"/>
          <w:color w:val="4B4B4B"/>
          <w:spacing w:val="1"/>
          <w:w w:val="61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F</w:t>
      </w:r>
      <w:r>
        <w:rPr>
          <w:rFonts w:cs="Arial" w:hAnsi="Arial" w:eastAsia="Arial" w:ascii="Arial"/>
          <w:color w:val="4B4B4B"/>
          <w:spacing w:val="1"/>
          <w:w w:val="61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O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4B4B4B"/>
          <w:spacing w:val="0"/>
          <w:w w:val="61"/>
          <w:position w:val="-1"/>
          <w:sz w:val="24"/>
          <w:szCs w:val="24"/>
        </w:rPr>
        <w:t>           </w:t>
      </w:r>
      <w:r>
        <w:rPr>
          <w:rFonts w:cs="Arial" w:hAnsi="Arial" w:eastAsia="Arial" w:ascii="Arial"/>
          <w:color w:val="4B4B4B"/>
          <w:spacing w:val="31"/>
          <w:w w:val="61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49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4B4B4B"/>
          <w:spacing w:val="-1"/>
          <w:w w:val="75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64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75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4B4B4B"/>
          <w:spacing w:val="-1"/>
          <w:w w:val="8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0"/>
          <w:w w:val="62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D5D5D"/>
          <w:spacing w:val="0"/>
          <w:w w:val="100"/>
          <w:position w:val="1"/>
          <w:sz w:val="22"/>
          <w:szCs w:val="22"/>
        </w:rPr>
        <w:t>                   </w:t>
      </w:r>
      <w:r>
        <w:rPr>
          <w:rFonts w:cs="Times New Roman" w:hAnsi="Times New Roman" w:eastAsia="Times New Roman" w:ascii="Times New Roman"/>
          <w:color w:val="5D5D5D"/>
          <w:spacing w:val="13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0"/>
          <w:w w:val="62"/>
          <w:position w:val="1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5D5D5D"/>
          <w:spacing w:val="0"/>
          <w:w w:val="62"/>
          <w:position w:val="1"/>
          <w:sz w:val="24"/>
          <w:szCs w:val="24"/>
        </w:rPr>
        <w:t>                    </w:t>
      </w:r>
      <w:r>
        <w:rPr>
          <w:rFonts w:cs="Times New Roman" w:hAnsi="Times New Roman" w:eastAsia="Times New Roman" w:ascii="Times New Roman"/>
          <w:color w:val="5D5D5D"/>
          <w:spacing w:val="9"/>
          <w:w w:val="62"/>
          <w:position w:val="1"/>
          <w:sz w:val="24"/>
          <w:szCs w:val="24"/>
        </w:rPr>
        <w:t> </w:t>
      </w:r>
      <w:r>
        <w:rPr>
          <w:rFonts w:cs="Arial" w:hAnsi="Arial" w:eastAsia="Arial" w:ascii="Arial"/>
          <w:color w:val="4B4B4B"/>
          <w:spacing w:val="0"/>
          <w:w w:val="62"/>
          <w:position w:val="-3"/>
          <w:sz w:val="28"/>
          <w:szCs w:val="28"/>
        </w:rPr>
        <w:t>•</w:t>
      </w:r>
      <w:r>
        <w:rPr>
          <w:rFonts w:cs="Arial" w:hAnsi="Arial" w:eastAsia="Arial" w:ascii="Arial"/>
          <w:color w:val="4B4B4B"/>
          <w:spacing w:val="0"/>
          <w:w w:val="62"/>
          <w:position w:val="-3"/>
          <w:sz w:val="28"/>
          <w:szCs w:val="28"/>
        </w:rPr>
        <w:t>     </w:t>
      </w:r>
      <w:r>
        <w:rPr>
          <w:rFonts w:cs="Arial" w:hAnsi="Arial" w:eastAsia="Arial" w:ascii="Arial"/>
          <w:color w:val="4B4B4B"/>
          <w:spacing w:val="15"/>
          <w:w w:val="62"/>
          <w:position w:val="-3"/>
          <w:sz w:val="28"/>
          <w:szCs w:val="28"/>
        </w:rPr>
        <w:t> </w:t>
      </w:r>
      <w:r>
        <w:rPr>
          <w:rFonts w:cs="Arial" w:hAnsi="Arial" w:eastAsia="Arial" w:ascii="Arial"/>
          <w:b/>
          <w:color w:val="4B4B4B"/>
          <w:spacing w:val="1"/>
          <w:w w:val="58"/>
          <w:position w:val="1"/>
          <w:sz w:val="22"/>
          <w:szCs w:val="22"/>
        </w:rPr>
        <w:t>S</w:t>
      </w:r>
      <w:r>
        <w:rPr>
          <w:rFonts w:cs="Arial" w:hAnsi="Arial" w:eastAsia="Arial" w:ascii="Arial"/>
          <w:b/>
          <w:color w:val="4B4B4B"/>
          <w:spacing w:val="1"/>
          <w:w w:val="64"/>
          <w:position w:val="1"/>
          <w:sz w:val="22"/>
          <w:szCs w:val="22"/>
        </w:rPr>
        <w:t>o</w:t>
      </w:r>
      <w:r>
        <w:rPr>
          <w:rFonts w:cs="Arial" w:hAnsi="Arial" w:eastAsia="Arial" w:ascii="Arial"/>
          <w:b/>
          <w:color w:val="4B4B4B"/>
          <w:spacing w:val="1"/>
          <w:w w:val="70"/>
          <w:position w:val="1"/>
          <w:sz w:val="22"/>
          <w:szCs w:val="22"/>
        </w:rPr>
        <w:t>l</w:t>
      </w:r>
      <w:r>
        <w:rPr>
          <w:rFonts w:cs="Arial" w:hAnsi="Arial" w:eastAsia="Arial" w:ascii="Arial"/>
          <w:b/>
          <w:color w:val="4B4B4B"/>
          <w:spacing w:val="0"/>
          <w:w w:val="63"/>
          <w:position w:val="1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66"/>
          <w:position w:val="1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0"/>
          <w:w w:val="55"/>
          <w:position w:val="1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1"/>
          <w:w w:val="91"/>
          <w:position w:val="1"/>
          <w:sz w:val="22"/>
          <w:szCs w:val="22"/>
        </w:rPr>
        <w:t>t</w:t>
      </w:r>
      <w:r>
        <w:rPr>
          <w:rFonts w:cs="Arial" w:hAnsi="Arial" w:eastAsia="Arial" w:ascii="Arial"/>
          <w:b/>
          <w:color w:val="4B4B4B"/>
          <w:spacing w:val="0"/>
          <w:w w:val="57"/>
          <w:position w:val="1"/>
          <w:sz w:val="22"/>
          <w:szCs w:val="22"/>
        </w:rPr>
        <w:t>u</w:t>
      </w:r>
      <w:r>
        <w:rPr>
          <w:rFonts w:cs="Arial" w:hAnsi="Arial" w:eastAsia="Arial" w:ascii="Arial"/>
          <w:b/>
          <w:color w:val="4B4B4B"/>
          <w:spacing w:val="0"/>
          <w:w w:val="60"/>
          <w:position w:val="1"/>
          <w:sz w:val="22"/>
          <w:szCs w:val="22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1358"/>
      </w:pPr>
      <w:r>
        <w:rPr>
          <w:rFonts w:cs="Arial" w:hAnsi="Arial" w:eastAsia="Arial" w:ascii="Arial"/>
          <w:color w:val="4B4B4B"/>
          <w:spacing w:val="1"/>
          <w:w w:val="50"/>
          <w:position w:val="-2"/>
          <w:sz w:val="36"/>
          <w:szCs w:val="36"/>
        </w:rPr>
        <w:t>□</w:t>
      </w:r>
      <w:r>
        <w:rPr>
          <w:rFonts w:cs="Arial" w:hAnsi="Arial" w:eastAsia="Arial" w:ascii="Arial"/>
          <w:color w:val="4B4B4B"/>
          <w:spacing w:val="0"/>
          <w:w w:val="50"/>
          <w:position w:val="-2"/>
          <w:sz w:val="24"/>
          <w:szCs w:val="24"/>
        </w:rPr>
        <w:t>E</w:t>
      </w:r>
      <w:r>
        <w:rPr>
          <w:rFonts w:cs="Arial" w:hAnsi="Arial" w:eastAsia="Arial" w:ascii="Arial"/>
          <w:color w:val="4B4B4B"/>
          <w:spacing w:val="20"/>
          <w:w w:val="5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50"/>
          <w:position w:val="-2"/>
          <w:sz w:val="36"/>
          <w:szCs w:val="36"/>
        </w:rPr>
        <w:t>m</w:t>
      </w:r>
      <w:r>
        <w:rPr>
          <w:rFonts w:cs="Times New Roman" w:hAnsi="Times New Roman" w:eastAsia="Times New Roman" w:ascii="Times New Roman"/>
          <w:color w:val="4B4B4B"/>
          <w:spacing w:val="0"/>
          <w:w w:val="50"/>
          <w:position w:val="-2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color w:val="5D5D5D"/>
          <w:spacing w:val="0"/>
          <w:w w:val="50"/>
          <w:position w:val="-2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50"/>
          <w:position w:val="-2"/>
          <w:sz w:val="36"/>
          <w:szCs w:val="36"/>
        </w:rPr>
        <w:t>w</w:t>
      </w:r>
      <w:r>
        <w:rPr>
          <w:rFonts w:cs="Times New Roman" w:hAnsi="Times New Roman" w:eastAsia="Times New Roman" w:ascii="Times New Roman"/>
          <w:color w:val="4B4B4B"/>
          <w:spacing w:val="0"/>
          <w:w w:val="50"/>
          <w:position w:val="-2"/>
          <w:sz w:val="36"/>
          <w:szCs w:val="36"/>
        </w:rPr>
        <w:t>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4B4B4B"/>
          <w:spacing w:val="24"/>
          <w:w w:val="50"/>
          <w:position w:val="-2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5D5D5D"/>
          <w:spacing w:val="0"/>
          <w:w w:val="50"/>
          <w:position w:val="5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D5D5D"/>
          <w:spacing w:val="0"/>
          <w:w w:val="50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10"/>
          <w:w w:val="50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-1"/>
          <w:w w:val="74"/>
          <w:position w:val="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D5D5D"/>
          <w:spacing w:val="-1"/>
          <w:w w:val="74"/>
          <w:position w:val="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74"/>
          <w:position w:val="5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D5D5D"/>
          <w:spacing w:val="-1"/>
          <w:w w:val="74"/>
          <w:position w:val="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74"/>
          <w:position w:val="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74"/>
          <w:position w:val="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5D5D"/>
          <w:spacing w:val="-1"/>
          <w:w w:val="74"/>
          <w:position w:val="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74"/>
          <w:position w:val="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74"/>
          <w:position w:val="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D5D5D"/>
          <w:spacing w:val="23"/>
          <w:w w:val="74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0"/>
          <w:w w:val="62"/>
          <w:position w:val="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D5D5D"/>
          <w:spacing w:val="0"/>
          <w:w w:val="66"/>
          <w:position w:val="5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D5D5D"/>
          <w:spacing w:val="-1"/>
          <w:w w:val="66"/>
          <w:position w:val="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64"/>
          <w:position w:val="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71"/>
          <w:position w:val="5"/>
          <w:sz w:val="22"/>
          <w:szCs w:val="22"/>
        </w:rPr>
        <w:t>m</w:t>
      </w:r>
      <w:r>
        <w:rPr>
          <w:rFonts w:cs="Arial" w:hAnsi="Arial" w:eastAsia="Arial" w:ascii="Arial"/>
          <w:color w:val="5D5D5D"/>
          <w:spacing w:val="4"/>
          <w:w w:val="53"/>
          <w:position w:val="5"/>
          <w:sz w:val="24"/>
          <w:szCs w:val="24"/>
        </w:rPr>
        <w:t>□</w:t>
      </w:r>
      <w:r>
        <w:rPr>
          <w:rFonts w:cs="Arial" w:hAnsi="Arial" w:eastAsia="Arial" w:ascii="Arial"/>
          <w:color w:val="5D5D5D"/>
          <w:spacing w:val="0"/>
          <w:w w:val="41"/>
          <w:position w:val="5"/>
          <w:sz w:val="24"/>
          <w:szCs w:val="24"/>
        </w:rPr>
        <w:t>.</w:t>
      </w:r>
      <w:r>
        <w:rPr>
          <w:rFonts w:cs="Arial" w:hAnsi="Arial" w:eastAsia="Arial" w:ascii="Arial"/>
          <w:color w:val="5D5D5D"/>
          <w:spacing w:val="-12"/>
          <w:w w:val="100"/>
          <w:position w:val="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D5D5D"/>
          <w:spacing w:val="0"/>
          <w:w w:val="53"/>
          <w:position w:val="5"/>
          <w:sz w:val="22"/>
          <w:szCs w:val="22"/>
        </w:rPr>
        <w:t>IB</w:t>
      </w:r>
      <w:r>
        <w:rPr>
          <w:rFonts w:cs="Times New Roman" w:hAnsi="Times New Roman" w:eastAsia="Times New Roman" w:ascii="Times New Roman"/>
          <w:color w:val="5D5D5D"/>
          <w:spacing w:val="0"/>
          <w:w w:val="53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3"/>
          <w:w w:val="53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62"/>
          <w:position w:val="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D5D5D"/>
          <w:spacing w:val="-1"/>
          <w:w w:val="85"/>
          <w:position w:val="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4B4B4B"/>
          <w:spacing w:val="-1"/>
          <w:w w:val="71"/>
          <w:position w:val="5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D5D5D"/>
          <w:spacing w:val="-1"/>
          <w:w w:val="64"/>
          <w:position w:val="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D5D5D"/>
          <w:spacing w:val="-1"/>
          <w:w w:val="71"/>
          <w:position w:val="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D5D5D"/>
          <w:spacing w:val="-1"/>
          <w:w w:val="80"/>
          <w:position w:val="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5D5D"/>
          <w:spacing w:val="-1"/>
          <w:w w:val="96"/>
          <w:position w:val="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4B4B4B"/>
          <w:spacing w:val="-1"/>
          <w:w w:val="80"/>
          <w:position w:val="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D5D5D"/>
          <w:spacing w:val="0"/>
          <w:w w:val="79"/>
          <w:position w:val="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D5D5D"/>
          <w:spacing w:val="2"/>
          <w:w w:val="100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D5D5D"/>
          <w:spacing w:val="-1"/>
          <w:w w:val="69"/>
          <w:position w:val="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D5D5D"/>
          <w:spacing w:val="-1"/>
          <w:w w:val="69"/>
          <w:position w:val="5"/>
          <w:sz w:val="22"/>
          <w:szCs w:val="22"/>
        </w:rPr>
        <w:t>á</w:t>
      </w:r>
      <w:r>
        <w:rPr>
          <w:rFonts w:cs="Times New Roman" w:hAnsi="Times New Roman" w:eastAsia="Times New Roman" w:ascii="Times New Roman"/>
          <w:color w:val="5D5D5D"/>
          <w:spacing w:val="-1"/>
          <w:w w:val="69"/>
          <w:position w:val="5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5D5D5D"/>
          <w:spacing w:val="-1"/>
          <w:w w:val="69"/>
          <w:position w:val="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4B4B4B"/>
          <w:spacing w:val="-1"/>
          <w:w w:val="69"/>
          <w:position w:val="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4B4B4B"/>
          <w:spacing w:val="0"/>
          <w:w w:val="69"/>
          <w:position w:val="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25"/>
          <w:w w:val="69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B4B4B"/>
          <w:spacing w:val="0"/>
          <w:w w:val="57"/>
          <w:position w:val="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D5D5D"/>
          <w:spacing w:val="-1"/>
          <w:w w:val="75"/>
          <w:position w:val="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4B4B4B"/>
          <w:spacing w:val="0"/>
          <w:w w:val="86"/>
          <w:position w:val="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80"/>
        <w:ind w:left="6028"/>
      </w:pPr>
      <w:r>
        <w:rPr>
          <w:rFonts w:cs="Times New Roman" w:hAnsi="Times New Roman" w:eastAsia="Times New Roman" w:ascii="Times New Roman"/>
          <w:color w:val="5D5D5D"/>
          <w:spacing w:val="-1"/>
          <w:w w:val="7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D5D5D"/>
          <w:spacing w:val="-1"/>
          <w:w w:val="100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4B4B4B"/>
          <w:spacing w:val="-1"/>
          <w:w w:val="93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D5D5D"/>
          <w:spacing w:val="-1"/>
          <w:w w:val="85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B4B4B"/>
          <w:spacing w:val="-1"/>
          <w:w w:val="71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D5D5D"/>
          <w:spacing w:val="-1"/>
          <w:w w:val="56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4B4B4B"/>
          <w:spacing w:val="0"/>
          <w:w w:val="66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80"/>
        <w:ind w:left="5663"/>
        <w:sectPr>
          <w:type w:val="continuous"/>
          <w:pgSz w:w="11900" w:h="16820"/>
          <w:pgMar w:top="1580" w:bottom="280" w:left="1580" w:right="900"/>
        </w:sectPr>
      </w:pPr>
      <w:r>
        <w:rPr>
          <w:rFonts w:cs="Times New Roman" w:hAnsi="Times New Roman" w:eastAsia="Times New Roman" w:ascii="Times New Roman"/>
          <w:color w:val="4B4B4B"/>
          <w:spacing w:val="0"/>
          <w:w w:val="7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4B4B4B"/>
          <w:spacing w:val="0"/>
          <w:w w:val="72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color w:val="4B4B4B"/>
          <w:spacing w:val="47"/>
          <w:w w:val="72"/>
          <w:sz w:val="28"/>
          <w:szCs w:val="28"/>
        </w:rPr>
        <w:t> </w:t>
      </w:r>
      <w:r>
        <w:rPr>
          <w:rFonts w:cs="Arial" w:hAnsi="Arial" w:eastAsia="Arial" w:ascii="Arial"/>
          <w:b/>
          <w:color w:val="4B4B4B"/>
          <w:spacing w:val="1"/>
          <w:w w:val="51"/>
          <w:position w:val="4"/>
          <w:sz w:val="22"/>
          <w:szCs w:val="22"/>
        </w:rPr>
        <w:t>R</w:t>
      </w:r>
      <w:r>
        <w:rPr>
          <w:rFonts w:cs="Arial" w:hAnsi="Arial" w:eastAsia="Arial" w:ascii="Arial"/>
          <w:b/>
          <w:color w:val="4B4B4B"/>
          <w:spacing w:val="1"/>
          <w:w w:val="70"/>
          <w:position w:val="4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2"/>
          <w:position w:val="4"/>
          <w:sz w:val="22"/>
          <w:szCs w:val="22"/>
        </w:rPr>
        <w:t>s</w:t>
      </w:r>
      <w:r>
        <w:rPr>
          <w:rFonts w:cs="Arial" w:hAnsi="Arial" w:eastAsia="Arial" w:ascii="Arial"/>
          <w:b/>
          <w:color w:val="4B4B4B"/>
          <w:spacing w:val="1"/>
          <w:w w:val="60"/>
          <w:position w:val="4"/>
          <w:sz w:val="22"/>
          <w:szCs w:val="22"/>
        </w:rPr>
        <w:t>p</w:t>
      </w:r>
      <w:r>
        <w:rPr>
          <w:rFonts w:cs="Arial" w:hAnsi="Arial" w:eastAsia="Arial" w:ascii="Arial"/>
          <w:b/>
          <w:color w:val="4B4B4B"/>
          <w:spacing w:val="1"/>
          <w:w w:val="67"/>
          <w:position w:val="4"/>
          <w:sz w:val="22"/>
          <w:szCs w:val="22"/>
        </w:rPr>
        <w:t>u</w:t>
      </w:r>
      <w:r>
        <w:rPr>
          <w:rFonts w:cs="Arial" w:hAnsi="Arial" w:eastAsia="Arial" w:ascii="Arial"/>
          <w:b/>
          <w:color w:val="4B4B4B"/>
          <w:spacing w:val="1"/>
          <w:w w:val="66"/>
          <w:position w:val="4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2"/>
          <w:position w:val="4"/>
          <w:sz w:val="22"/>
          <w:szCs w:val="22"/>
        </w:rPr>
        <w:t>s</w:t>
      </w:r>
      <w:r>
        <w:rPr>
          <w:rFonts w:cs="Arial" w:hAnsi="Arial" w:eastAsia="Arial" w:ascii="Arial"/>
          <w:b/>
          <w:color w:val="4B4B4B"/>
          <w:spacing w:val="0"/>
          <w:w w:val="78"/>
          <w:position w:val="4"/>
          <w:sz w:val="22"/>
          <w:szCs w:val="22"/>
        </w:rPr>
        <w:t>t</w:t>
      </w:r>
      <w:r>
        <w:rPr>
          <w:rFonts w:cs="Arial" w:hAnsi="Arial" w:eastAsia="Arial" w:ascii="Arial"/>
          <w:b/>
          <w:color w:val="4B4B4B"/>
          <w:spacing w:val="0"/>
          <w:w w:val="62"/>
          <w:position w:val="4"/>
          <w:sz w:val="22"/>
          <w:szCs w:val="22"/>
        </w:rPr>
        <w:t>a</w:t>
      </w:r>
      <w:r>
        <w:rPr>
          <w:rFonts w:cs="Arial" w:hAnsi="Arial" w:eastAsia="Arial" w:ascii="Arial"/>
          <w:b/>
          <w:color w:val="4B4B4B"/>
          <w:spacing w:val="-2"/>
          <w:w w:val="100"/>
          <w:position w:val="4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0"/>
          <w:w w:val="59"/>
          <w:position w:val="4"/>
          <w:sz w:val="22"/>
          <w:szCs w:val="22"/>
        </w:rPr>
        <w:t>d</w:t>
      </w:r>
      <w:r>
        <w:rPr>
          <w:rFonts w:cs="Arial" w:hAnsi="Arial" w:eastAsia="Arial" w:ascii="Arial"/>
          <w:b/>
          <w:color w:val="4B4B4B"/>
          <w:spacing w:val="0"/>
          <w:w w:val="59"/>
          <w:position w:val="4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24"/>
          <w:w w:val="59"/>
          <w:position w:val="4"/>
          <w:sz w:val="22"/>
          <w:szCs w:val="22"/>
        </w:rPr>
        <w:t> </w:t>
      </w:r>
      <w:r>
        <w:rPr>
          <w:rFonts w:cs="Arial" w:hAnsi="Arial" w:eastAsia="Arial" w:ascii="Arial"/>
          <w:b/>
          <w:color w:val="4B4B4B"/>
          <w:spacing w:val="0"/>
          <w:w w:val="65"/>
          <w:position w:val="4"/>
          <w:sz w:val="22"/>
          <w:szCs w:val="22"/>
        </w:rPr>
        <w:t>f</w:t>
      </w:r>
      <w:r>
        <w:rPr>
          <w:rFonts w:cs="Arial" w:hAnsi="Arial" w:eastAsia="Arial" w:ascii="Arial"/>
          <w:b/>
          <w:color w:val="4B4B4B"/>
          <w:spacing w:val="0"/>
          <w:w w:val="95"/>
          <w:position w:val="4"/>
          <w:sz w:val="22"/>
          <w:szCs w:val="22"/>
        </w:rPr>
        <w:t>r</w:t>
      </w:r>
      <w:r>
        <w:rPr>
          <w:rFonts w:cs="Arial" w:hAnsi="Arial" w:eastAsia="Arial" w:ascii="Arial"/>
          <w:b/>
          <w:color w:val="4B4B4B"/>
          <w:spacing w:val="1"/>
          <w:w w:val="66"/>
          <w:position w:val="4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6"/>
          <w:position w:val="4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60"/>
          <w:position w:val="4"/>
          <w:sz w:val="22"/>
          <w:szCs w:val="22"/>
        </w:rPr>
        <w:t>u</w:t>
      </w:r>
      <w:r>
        <w:rPr>
          <w:rFonts w:cs="Arial" w:hAnsi="Arial" w:eastAsia="Arial" w:ascii="Arial"/>
          <w:b/>
          <w:color w:val="4B4B4B"/>
          <w:spacing w:val="1"/>
          <w:w w:val="66"/>
          <w:position w:val="4"/>
          <w:sz w:val="22"/>
          <w:szCs w:val="22"/>
        </w:rPr>
        <w:t>e</w:t>
      </w:r>
      <w:r>
        <w:rPr>
          <w:rFonts w:cs="Arial" w:hAnsi="Arial" w:eastAsia="Arial" w:ascii="Arial"/>
          <w:b/>
          <w:color w:val="4B4B4B"/>
          <w:spacing w:val="1"/>
          <w:w w:val="67"/>
          <w:position w:val="4"/>
          <w:sz w:val="22"/>
          <w:szCs w:val="22"/>
        </w:rPr>
        <w:t>n</w:t>
      </w:r>
      <w:r>
        <w:rPr>
          <w:rFonts w:cs="Arial" w:hAnsi="Arial" w:eastAsia="Arial" w:ascii="Arial"/>
          <w:b/>
          <w:color w:val="4B4B4B"/>
          <w:spacing w:val="1"/>
          <w:w w:val="66"/>
          <w:position w:val="4"/>
          <w:sz w:val="22"/>
          <w:szCs w:val="22"/>
        </w:rPr>
        <w:t>c</w:t>
      </w:r>
      <w:r>
        <w:rPr>
          <w:rFonts w:cs="Arial" w:hAnsi="Arial" w:eastAsia="Arial" w:ascii="Arial"/>
          <w:b/>
          <w:color w:val="4B4B4B"/>
          <w:spacing w:val="1"/>
          <w:w w:val="70"/>
          <w:position w:val="4"/>
          <w:sz w:val="22"/>
          <w:szCs w:val="22"/>
        </w:rPr>
        <w:t>i</w:t>
      </w:r>
      <w:r>
        <w:rPr>
          <w:rFonts w:cs="Arial" w:hAnsi="Arial" w:eastAsia="Arial" w:ascii="Arial"/>
          <w:b/>
          <w:color w:val="4B4B4B"/>
          <w:spacing w:val="0"/>
          <w:w w:val="62"/>
          <w:position w:val="4"/>
          <w:sz w:val="22"/>
          <w:szCs w:val="22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 w:lineRule="auto" w:line="245"/>
        <w:ind w:left="5179" w:right="564" w:firstLine="5"/>
      </w:pPr>
      <w:r>
        <w:rPr>
          <w:rFonts w:cs="Times New Roman" w:hAnsi="Times New Roman" w:eastAsia="Times New Roman" w:ascii="Times New Roman"/>
          <w:color w:val="595959"/>
          <w:w w:val="5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95959"/>
          <w:spacing w:val="2"/>
          <w:w w:val="7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7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95959"/>
          <w:spacing w:val="25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8"/>
          <w:w w:val="6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26"/>
          <w:w w:val="6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8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8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3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29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12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595959"/>
          <w:spacing w:val="12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24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7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9"/>
          <w:w w:val="6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595959"/>
          <w:spacing w:val="1"/>
          <w:w w:val="57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747474"/>
          <w:spacing w:val="0"/>
          <w:w w:val="7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595959"/>
          <w:spacing w:val="1"/>
          <w:w w:val="59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5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"/>
        <w:ind w:left="4829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2"/>
          <w:w w:val="7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4"/>
          <w:sz w:val="20"/>
          <w:szCs w:val="20"/>
        </w:rPr>
        <w:t>ul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4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28"/>
          <w:w w:val="7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38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b/>
          <w:color w:val="595959"/>
          <w:spacing w:val="-16"/>
          <w:w w:val="13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5184"/>
      </w:pPr>
      <w:r>
        <w:rPr>
          <w:rFonts w:cs="Times New Roman" w:hAnsi="Times New Roman" w:eastAsia="Times New Roman" w:ascii="Times New Roman"/>
          <w:color w:val="595959"/>
          <w:spacing w:val="2"/>
          <w:w w:val="5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8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6"/>
          <w:w w:val="5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33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6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5179"/>
      </w:pPr>
      <w:r>
        <w:rPr>
          <w:rFonts w:cs="Times New Roman" w:hAnsi="Times New Roman" w:eastAsia="Times New Roman" w:ascii="Times New Roman"/>
          <w:b/>
          <w:color w:val="595959"/>
          <w:spacing w:val="1"/>
          <w:w w:val="5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3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3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95959"/>
          <w:spacing w:val="25"/>
          <w:w w:val="5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29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b/>
          <w:color w:val="595959"/>
          <w:spacing w:val="-12"/>
          <w:w w:val="12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tabs>
          <w:tab w:pos="5180" w:val="left"/>
        </w:tabs>
        <w:jc w:val="left"/>
        <w:spacing w:before="5"/>
        <w:ind w:left="5179" w:right="621" w:hanging="350"/>
      </w:pP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ab/>
        <w:tab/>
      </w:r>
      <w:r>
        <w:rPr>
          <w:rFonts w:cs="Times New Roman" w:hAnsi="Times New Roman" w:eastAsia="Times New Roman" w:ascii="Times New Roman"/>
          <w:color w:val="595959"/>
          <w:spacing w:val="2"/>
          <w:w w:val="4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2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7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2"/>
          <w:w w:val="7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47474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8C8C8C"/>
          <w:spacing w:val="0"/>
          <w:w w:val="4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8C8C8C"/>
          <w:spacing w:val="0"/>
          <w:w w:val="4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7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7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23"/>
          <w:w w:val="7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4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2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8C8C8C"/>
          <w:spacing w:val="1"/>
          <w:w w:val="7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0"/>
          <w:w w:val="71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17"/>
          <w:w w:val="71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71"/>
          <w:sz w:val="16"/>
          <w:szCs w:val="16"/>
        </w:rPr>
        <w:t>«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5179"/>
      </w:pPr>
      <w:r>
        <w:rPr>
          <w:rFonts w:cs="Times New Roman" w:hAnsi="Times New Roman" w:eastAsia="Times New Roman" w:ascii="Times New Roman"/>
          <w:b/>
          <w:color w:val="595959"/>
          <w:spacing w:val="1"/>
          <w:w w:val="5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9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13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tabs>
          <w:tab w:pos="5180" w:val="left"/>
        </w:tabs>
        <w:jc w:val="left"/>
        <w:spacing w:before="10"/>
        <w:ind w:left="5179" w:right="621" w:hanging="355"/>
      </w:pP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ab/>
        <w:tab/>
      </w:r>
      <w:r>
        <w:rPr>
          <w:rFonts w:cs="Times New Roman" w:hAnsi="Times New Roman" w:eastAsia="Times New Roman" w:ascii="Times New Roman"/>
          <w:color w:val="595959"/>
          <w:spacing w:val="2"/>
          <w:w w:val="4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8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2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47474"/>
          <w:spacing w:val="1"/>
          <w:w w:val="64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747474"/>
          <w:spacing w:val="1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2"/>
          <w:w w:val="7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47474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8C8C8C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8C8C8C"/>
          <w:spacing w:val="0"/>
          <w:w w:val="5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424242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9"/>
          <w:w w:val="6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44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595959"/>
          <w:spacing w:val="1"/>
          <w:w w:val="44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0"/>
          <w:w w:val="71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2"/>
          <w:w w:val="67"/>
          <w:sz w:val="16"/>
          <w:szCs w:val="16"/>
        </w:rPr>
        <w:t>«</w:t>
      </w:r>
      <w:r>
        <w:rPr>
          <w:rFonts w:cs="Arial" w:hAnsi="Arial" w:eastAsia="Arial" w:ascii="Arial"/>
          <w:color w:val="8C8C8C"/>
          <w:spacing w:val="0"/>
          <w:w w:val="67"/>
          <w:sz w:val="16"/>
          <w:szCs w:val="16"/>
        </w:rPr>
        <w:t>,</w:t>
      </w:r>
      <w:r>
        <w:rPr>
          <w:rFonts w:cs="Arial" w:hAnsi="Arial" w:eastAsia="Arial" w:ascii="Arial"/>
          <w:color w:val="8C8C8C"/>
          <w:spacing w:val="0"/>
          <w:w w:val="67"/>
          <w:sz w:val="16"/>
          <w:szCs w:val="16"/>
        </w:rPr>
        <w:t> </w:t>
      </w:r>
      <w:r>
        <w:rPr>
          <w:rFonts w:cs="Arial" w:hAnsi="Arial" w:eastAsia="Arial" w:ascii="Arial"/>
          <w:color w:val="8C8C8C"/>
          <w:spacing w:val="8"/>
          <w:w w:val="6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24242"/>
          <w:spacing w:val="1"/>
          <w:w w:val="67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7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3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11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7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color w:val="595959"/>
          <w:spacing w:val="0"/>
          <w:w w:val="76"/>
          <w:sz w:val="20"/>
          <w:szCs w:val="20"/>
        </w:rPr>
        <w:t>»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 w:lineRule="exact" w:line="200"/>
        <w:ind w:left="5179"/>
      </w:pPr>
      <w:r>
        <w:rPr>
          <w:rFonts w:cs="Times New Roman" w:hAnsi="Times New Roman" w:eastAsia="Times New Roman" w:ascii="Times New Roman"/>
          <w:b/>
          <w:color w:val="595959"/>
          <w:w w:val="53"/>
          <w:position w:val="-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w w:val="73"/>
          <w:position w:val="-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position w:val="-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position w:val="-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7"/>
          <w:position w:val="-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7"/>
          <w:position w:val="-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8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1"/>
          <w:position w:val="-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1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24"/>
          <w:w w:val="71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position w:val="-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1"/>
          <w:position w:val="-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position w:val="-2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position w:val="-2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3"/>
          <w:position w:val="-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4"/>
          <w:position w:val="-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position w:val="-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6"/>
          <w:position w:val="-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6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66"/>
          <w:position w:val="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position w:val="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73"/>
          <w:position w:val="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position w:val="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position w:val="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51"/>
          <w:position w:val="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position w:val="1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position w:val="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position w:val="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position w:val="1"/>
          <w:sz w:val="20"/>
          <w:szCs w:val="20"/>
        </w:rPr>
        <w:t>é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position w:val="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position w:val="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position w:val="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position w:val="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595959"/>
          <w:spacing w:val="8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position w:val="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position w:val="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position w:val="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position w:val="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1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1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103"/>
          <w:position w:val="1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position w:val="1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7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28"/>
          <w:position w:val="1"/>
          <w:sz w:val="20"/>
          <w:szCs w:val="20"/>
        </w:rPr>
        <w:t>1</w:t>
      </w:r>
      <w:r>
        <w:rPr>
          <w:rFonts w:cs="Arial" w:hAnsi="Arial" w:eastAsia="Arial" w:ascii="Arial"/>
          <w:color w:val="595959"/>
          <w:spacing w:val="1"/>
          <w:w w:val="50"/>
          <w:position w:val="1"/>
          <w:sz w:val="28"/>
          <w:szCs w:val="28"/>
        </w:rPr>
        <w:t>□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1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103"/>
          <w:position w:val="1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49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6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47474"/>
          <w:spacing w:val="0"/>
          <w:w w:val="4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4747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é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5174"/>
      </w:pPr>
      <w:r>
        <w:rPr>
          <w:rFonts w:cs="Times New Roman" w:hAnsi="Times New Roman" w:eastAsia="Times New Roman" w:ascii="Times New Roman"/>
          <w:b/>
          <w:color w:val="595959"/>
          <w:spacing w:val="1"/>
          <w:w w:val="5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2"/>
          <w:w w:val="55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2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4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3"/>
          <w:sz w:val="20"/>
          <w:szCs w:val="20"/>
        </w:rPr>
        <w:t>CAD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4824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2"/>
          <w:w w:val="74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7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"/>
        <w:ind w:left="5179"/>
      </w:pPr>
      <w:r>
        <w:rPr>
          <w:rFonts w:cs="Times New Roman" w:hAnsi="Times New Roman" w:eastAsia="Times New Roman" w:ascii="Times New Roman"/>
          <w:color w:val="595959"/>
          <w:spacing w:val="2"/>
          <w:w w:val="4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" w:lineRule="exact" w:line="200"/>
        <w:ind w:left="4824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position w:val="-2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position w:val="-2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-7"/>
          <w:w w:val="79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9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6"/>
          <w:position w:val="-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2"/>
          <w:w w:val="55"/>
          <w:position w:val="-2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2"/>
          <w:position w:val="-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position w:val="-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33"/>
          <w:position w:val="-2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-2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position w:val="-2"/>
          <w:sz w:val="20"/>
          <w:szCs w:val="20"/>
        </w:rPr>
        <w:t>0</w:t>
      </w:r>
      <w:r>
        <w:rPr>
          <w:rFonts w:cs="Arial" w:hAnsi="Arial" w:eastAsia="Arial" w:ascii="Arial"/>
          <w:color w:val="595959"/>
          <w:spacing w:val="0"/>
          <w:w w:val="45"/>
          <w:position w:val="-2"/>
          <w:sz w:val="28"/>
          <w:szCs w:val="28"/>
        </w:rPr>
        <w:t>□</w:t>
      </w:r>
      <w:r>
        <w:rPr>
          <w:rFonts w:cs="Arial" w:hAnsi="Arial" w:eastAsia="Arial" w:ascii="Arial"/>
          <w:color w:val="595959"/>
          <w:spacing w:val="0"/>
          <w:w w:val="57"/>
          <w:position w:val="-2"/>
          <w:sz w:val="20"/>
          <w:szCs w:val="20"/>
        </w:rPr>
        <w:t>W</w:t>
      </w:r>
      <w:r>
        <w:rPr>
          <w:rFonts w:cs="Arial" w:hAnsi="Arial" w:eastAsia="Arial" w:ascii="Arial"/>
          <w:color w:val="595959"/>
          <w:spacing w:val="-5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position w:val="-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7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position w:val="-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position w:val="-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-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position w:val="-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position w:val="-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-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85"/>
          <w:position w:val="-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4819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9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1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4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4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color w:val="595959"/>
          <w:spacing w:val="21"/>
          <w:w w:val="6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4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b/>
          <w:color w:val="595959"/>
          <w:spacing w:val="18"/>
          <w:w w:val="6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b/>
          <w:color w:val="595959"/>
          <w:spacing w:val="11"/>
          <w:w w:val="8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2"/>
          <w:szCs w:val="22"/>
        </w:rPr>
        <w:t>2</w:t>
      </w:r>
      <w:r>
        <w:rPr>
          <w:rFonts w:cs="Arial" w:hAnsi="Arial" w:eastAsia="Arial" w:ascii="Arial"/>
          <w:color w:val="595959"/>
          <w:spacing w:val="-1"/>
          <w:w w:val="45"/>
          <w:sz w:val="30"/>
          <w:szCs w:val="30"/>
        </w:rPr>
        <w:t>□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747474"/>
          <w:spacing w:val="0"/>
          <w:w w:val="78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57"/>
          <w:position w:val="-2"/>
          <w:sz w:val="20"/>
          <w:szCs w:val="20"/>
        </w:rPr>
        <w:t>2</w:t>
      </w:r>
      <w:r>
        <w:rPr>
          <w:rFonts w:cs="Arial" w:hAnsi="Arial" w:eastAsia="Arial" w:ascii="Arial"/>
          <w:color w:val="595959"/>
          <w:spacing w:val="-1"/>
          <w:w w:val="57"/>
          <w:position w:val="-2"/>
          <w:sz w:val="26"/>
          <w:szCs w:val="26"/>
        </w:rPr>
        <w:t>□</w:t>
      </w:r>
      <w:r>
        <w:rPr>
          <w:rFonts w:cs="Times New Roman" w:hAnsi="Times New Roman" w:eastAsia="Times New Roman" w:ascii="Times New Roman"/>
          <w:color w:val="595959"/>
          <w:spacing w:val="1"/>
          <w:w w:val="57"/>
          <w:position w:val="-2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595959"/>
          <w:spacing w:val="1"/>
          <w:w w:val="57"/>
          <w:position w:val="-2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position w:val="-2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6"/>
          <w:w w:val="57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position w:val="-2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color w:val="595959"/>
          <w:spacing w:val="0"/>
          <w:w w:val="70"/>
          <w:position w:val="-2"/>
          <w:sz w:val="18"/>
          <w:szCs w:val="18"/>
        </w:rPr>
        <w:t>±</w:t>
      </w:r>
      <w:r>
        <w:rPr>
          <w:rFonts w:cs="Times New Roman" w:hAnsi="Times New Roman" w:eastAsia="Times New Roman" w:ascii="Times New Roman"/>
          <w:color w:val="595959"/>
          <w:spacing w:val="29"/>
          <w:w w:val="70"/>
          <w:position w:val="-2"/>
          <w:sz w:val="18"/>
          <w:szCs w:val="18"/>
        </w:rPr>
        <w:t> </w:t>
      </w:r>
      <w:r>
        <w:rPr>
          <w:rFonts w:cs="Arial" w:hAnsi="Arial" w:eastAsia="Arial" w:ascii="Arial"/>
          <w:color w:val="595959"/>
          <w:spacing w:val="-1"/>
          <w:w w:val="43"/>
          <w:position w:val="-2"/>
          <w:sz w:val="26"/>
          <w:szCs w:val="26"/>
        </w:rPr>
        <w:t>□</w:t>
      </w:r>
      <w:r>
        <w:rPr>
          <w:rFonts w:cs="Times New Roman" w:hAnsi="Times New Roman" w:eastAsia="Times New Roman" w:ascii="Times New Roman"/>
          <w:color w:val="747474"/>
          <w:spacing w:val="0"/>
          <w:w w:val="76"/>
          <w:position w:val="-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-2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-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-2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position w:val="-2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 w:lineRule="auto" w:line="176"/>
        <w:ind w:left="5179" w:right="894"/>
      </w:pPr>
      <w:r>
        <w:rPr>
          <w:rFonts w:cs="Times New Roman" w:hAnsi="Times New Roman" w:eastAsia="Times New Roman" w:ascii="Times New Roman"/>
          <w:color w:val="424242"/>
          <w:spacing w:val="1"/>
          <w:w w:val="4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10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424242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6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424242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2"/>
          <w:w w:val="7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424242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77"/>
          <w:sz w:val="30"/>
          <w:szCs w:val="30"/>
        </w:rPr>
        <w:t>&lt;</w:t>
      </w:r>
      <w:r>
        <w:rPr>
          <w:rFonts w:cs="Arial" w:hAnsi="Arial" w:eastAsia="Arial" w:ascii="Arial"/>
          <w:color w:val="595959"/>
          <w:spacing w:val="-40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595959"/>
          <w:spacing w:val="0"/>
          <w:w w:val="42"/>
          <w:sz w:val="28"/>
          <w:szCs w:val="28"/>
        </w:rPr>
        <w:t>□</w:t>
      </w:r>
      <w:r>
        <w:rPr>
          <w:rFonts w:cs="Times New Roman" w:hAnsi="Times New Roman" w:eastAsia="Times New Roman" w:ascii="Times New Roman"/>
          <w:color w:val="747474"/>
          <w:spacing w:val="1"/>
          <w:w w:val="6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79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color w:val="595959"/>
          <w:spacing w:val="0"/>
          <w:w w:val="7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2"/>
          <w:w w:val="5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10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5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6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77"/>
          <w:sz w:val="30"/>
          <w:szCs w:val="30"/>
        </w:rPr>
        <w:t>&lt;</w:t>
      </w:r>
      <w:r>
        <w:rPr>
          <w:rFonts w:cs="Arial" w:hAnsi="Arial" w:eastAsia="Arial" w:ascii="Arial"/>
          <w:color w:val="595959"/>
          <w:spacing w:val="-45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595959"/>
          <w:spacing w:val="0"/>
          <w:w w:val="45"/>
          <w:sz w:val="28"/>
          <w:szCs w:val="28"/>
        </w:rPr>
        <w:t>□</w:t>
      </w:r>
      <w:r>
        <w:rPr>
          <w:rFonts w:cs="Arial" w:hAnsi="Arial" w:eastAsia="Arial" w:ascii="Arial"/>
          <w:color w:val="747474"/>
          <w:spacing w:val="0"/>
          <w:w w:val="43"/>
          <w:sz w:val="28"/>
          <w:szCs w:val="28"/>
        </w:rPr>
        <w:t>.</w:t>
      </w:r>
      <w:r>
        <w:rPr>
          <w:rFonts w:cs="Arial" w:hAnsi="Arial" w:eastAsia="Arial" w:ascii="Arial"/>
          <w:color w:val="595959"/>
          <w:spacing w:val="1"/>
          <w:w w:val="47"/>
          <w:sz w:val="28"/>
          <w:szCs w:val="28"/>
        </w:rPr>
        <w:t>□</w:t>
      </w:r>
      <w:r>
        <w:rPr>
          <w:rFonts w:cs="Times New Roman" w:hAnsi="Times New Roman" w:eastAsia="Times New Roman" w:ascii="Times New Roman"/>
          <w:color w:val="595959"/>
          <w:spacing w:val="4"/>
          <w:w w:val="78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74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5"/>
        <w:ind w:left="4819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5179"/>
      </w:pPr>
      <w:r>
        <w:rPr>
          <w:rFonts w:cs="Times New Roman" w:hAnsi="Times New Roman" w:eastAsia="Times New Roman" w:ascii="Times New Roman"/>
          <w:color w:val="595959"/>
          <w:spacing w:val="1"/>
          <w:w w:val="55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0"/>
          <w:w w:val="8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2"/>
          <w:w w:val="8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0"/>
          <w:w w:val="6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47474"/>
          <w:spacing w:val="0"/>
          <w:w w:val="6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747474"/>
          <w:spacing w:val="15"/>
          <w:w w:val="6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"/>
        <w:ind w:left="5174" w:right="551"/>
      </w:pP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747474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47474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10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47474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2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47474"/>
          <w:spacing w:val="0"/>
          <w:w w:val="4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74747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47474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747474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47474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2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47474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47474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7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Arial" w:hAnsi="Arial" w:eastAsia="Arial" w:ascii="Arial"/>
          <w:color w:val="595959"/>
          <w:spacing w:val="-1"/>
          <w:w w:val="58"/>
          <w:sz w:val="22"/>
          <w:szCs w:val="22"/>
        </w:rPr>
        <w:t>□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747474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4824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b/>
          <w:color w:val="595959"/>
          <w:spacing w:val="37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9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5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2"/>
          <w:w w:val="7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10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23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424242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7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95959"/>
          <w:spacing w:val="2"/>
          <w:w w:val="7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"/>
        <w:ind w:left="4824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104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5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0"/>
          <w:w w:val="7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-4"/>
          <w:w w:val="70"/>
          <w:sz w:val="18"/>
          <w:szCs w:val="18"/>
        </w:rPr>
        <w:t>m</w:t>
      </w:r>
      <w:r>
        <w:rPr>
          <w:rFonts w:cs="Arial" w:hAnsi="Arial" w:eastAsia="Arial" w:ascii="Arial"/>
          <w:color w:val="595959"/>
          <w:spacing w:val="-3"/>
          <w:w w:val="80"/>
          <w:sz w:val="18"/>
          <w:szCs w:val="18"/>
        </w:rPr>
        <w:t>u</w:t>
      </w:r>
      <w:r>
        <w:rPr>
          <w:rFonts w:cs="Arial" w:hAnsi="Arial" w:eastAsia="Arial" w:ascii="Arial"/>
          <w:color w:val="595959"/>
          <w:spacing w:val="-3"/>
          <w:w w:val="75"/>
          <w:sz w:val="18"/>
          <w:szCs w:val="18"/>
        </w:rPr>
        <w:t>e</w:t>
      </w:r>
      <w:r>
        <w:rPr>
          <w:rFonts w:cs="Arial" w:hAnsi="Arial" w:eastAsia="Arial" w:ascii="Arial"/>
          <w:color w:val="595959"/>
          <w:spacing w:val="-2"/>
          <w:w w:val="72"/>
          <w:sz w:val="18"/>
          <w:szCs w:val="18"/>
        </w:rPr>
        <w:t>s</w:t>
      </w:r>
      <w:r>
        <w:rPr>
          <w:rFonts w:cs="Arial" w:hAnsi="Arial" w:eastAsia="Arial" w:ascii="Arial"/>
          <w:color w:val="595959"/>
          <w:spacing w:val="-2"/>
          <w:w w:val="120"/>
          <w:sz w:val="18"/>
          <w:szCs w:val="18"/>
        </w:rPr>
        <w:t>t</w:t>
      </w:r>
      <w:r>
        <w:rPr>
          <w:rFonts w:cs="Arial" w:hAnsi="Arial" w:eastAsia="Arial" w:ascii="Arial"/>
          <w:color w:val="595959"/>
          <w:spacing w:val="-2"/>
          <w:w w:val="108"/>
          <w:sz w:val="18"/>
          <w:szCs w:val="18"/>
        </w:rPr>
        <w:t>r</w:t>
      </w:r>
      <w:r>
        <w:rPr>
          <w:rFonts w:cs="Arial" w:hAnsi="Arial" w:eastAsia="Arial" w:ascii="Arial"/>
          <w:color w:val="595959"/>
          <w:spacing w:val="-3"/>
          <w:w w:val="80"/>
          <w:sz w:val="18"/>
          <w:szCs w:val="18"/>
        </w:rPr>
        <w:t>e</w:t>
      </w:r>
      <w:r>
        <w:rPr>
          <w:rFonts w:cs="Arial" w:hAnsi="Arial" w:eastAsia="Arial" w:ascii="Arial"/>
          <w:color w:val="595959"/>
          <w:spacing w:val="0"/>
          <w:w w:val="60"/>
          <w:sz w:val="18"/>
          <w:szCs w:val="18"/>
        </w:rPr>
        <w:t>n</w:t>
      </w:r>
      <w:r>
        <w:rPr>
          <w:rFonts w:cs="Arial" w:hAnsi="Arial" w:eastAsia="Arial" w:ascii="Arial"/>
          <w:color w:val="595959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5"/>
          <w:w w:val="7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-1"/>
          <w:w w:val="70"/>
          <w:sz w:val="18"/>
          <w:szCs w:val="18"/>
        </w:rPr>
        <w:t>s</w:t>
      </w:r>
      <w:r>
        <w:rPr>
          <w:rFonts w:cs="Arial" w:hAnsi="Arial" w:eastAsia="Arial" w:ascii="Arial"/>
          <w:color w:val="595959"/>
          <w:spacing w:val="-2"/>
          <w:w w:val="70"/>
          <w:sz w:val="18"/>
          <w:szCs w:val="18"/>
        </w:rPr>
        <w:t>e</w:t>
      </w:r>
      <w:r>
        <w:rPr>
          <w:rFonts w:cs="Arial" w:hAnsi="Arial" w:eastAsia="Arial" w:ascii="Arial"/>
          <w:color w:val="747474"/>
          <w:spacing w:val="-2"/>
          <w:w w:val="70"/>
          <w:sz w:val="18"/>
          <w:szCs w:val="18"/>
        </w:rPr>
        <w:t>ñ</w:t>
      </w:r>
      <w:r>
        <w:rPr>
          <w:rFonts w:cs="Arial" w:hAnsi="Arial" w:eastAsia="Arial" w:ascii="Arial"/>
          <w:color w:val="595959"/>
          <w:spacing w:val="-2"/>
          <w:w w:val="70"/>
          <w:sz w:val="18"/>
          <w:szCs w:val="18"/>
        </w:rPr>
        <w:t>a</w:t>
      </w:r>
      <w:r>
        <w:rPr>
          <w:rFonts w:cs="Arial" w:hAnsi="Arial" w:eastAsia="Arial" w:ascii="Arial"/>
          <w:color w:val="595959"/>
          <w:spacing w:val="0"/>
          <w:w w:val="70"/>
          <w:sz w:val="18"/>
          <w:szCs w:val="18"/>
        </w:rPr>
        <w:t>l</w:t>
      </w:r>
      <w:r>
        <w:rPr>
          <w:rFonts w:cs="Arial" w:hAnsi="Arial" w:eastAsia="Arial" w:ascii="Arial"/>
          <w:color w:val="595959"/>
          <w:spacing w:val="0"/>
          <w:w w:val="70"/>
          <w:sz w:val="18"/>
          <w:szCs w:val="18"/>
        </w:rPr>
        <w:t> </w:t>
      </w:r>
      <w:r>
        <w:rPr>
          <w:rFonts w:cs="Arial" w:hAnsi="Arial" w:eastAsia="Arial" w:ascii="Arial"/>
          <w:color w:val="595959"/>
          <w:spacing w:val="7"/>
          <w:w w:val="7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747474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color w:val="595959"/>
          <w:spacing w:val="0"/>
          <w:w w:val="71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color w:val="595959"/>
          <w:spacing w:val="14"/>
          <w:w w:val="7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59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" w:lineRule="auto" w:line="242"/>
        <w:ind w:left="5170" w:right="866" w:firstLine="5"/>
      </w:pPr>
      <w:r>
        <w:rPr>
          <w:rFonts w:cs="Times New Roman" w:hAnsi="Times New Roman" w:eastAsia="Times New Roman" w:ascii="Times New Roman"/>
          <w:color w:val="595959"/>
          <w:spacing w:val="0"/>
          <w:w w:val="52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color w:val="595959"/>
          <w:spacing w:val="0"/>
          <w:w w:val="5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5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595959"/>
          <w:spacing w:val="2"/>
          <w:w w:val="52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595959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9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95959"/>
          <w:spacing w:val="3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3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8"/>
          <w:w w:val="6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8C8C8C"/>
          <w:spacing w:val="0"/>
          <w:w w:val="5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8C8C8C"/>
          <w:spacing w:val="0"/>
          <w:w w:val="5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747474"/>
          <w:spacing w:val="1"/>
          <w:w w:val="7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7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   </w:t>
      </w:r>
      <w:r>
        <w:rPr>
          <w:rFonts w:cs="Times New Roman" w:hAnsi="Times New Roman" w:eastAsia="Times New Roman" w:ascii="Times New Roman"/>
          <w:color w:val="595959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4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4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747474"/>
          <w:spacing w:val="0"/>
          <w:w w:val="57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747474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5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1"/>
          <w:w w:val="51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747474"/>
          <w:spacing w:val="0"/>
          <w:w w:val="5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747474"/>
          <w:spacing w:val="0"/>
          <w:w w:val="5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47474"/>
          <w:spacing w:val="10"/>
          <w:w w:val="51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51"/>
          <w:sz w:val="20"/>
          <w:szCs w:val="20"/>
        </w:rPr>
        <w:t>W</w:t>
      </w:r>
      <w:r>
        <w:rPr>
          <w:rFonts w:cs="Arial" w:hAnsi="Arial" w:eastAsia="Arial" w:ascii="Arial"/>
          <w:color w:val="595959"/>
          <w:spacing w:val="24"/>
          <w:w w:val="51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128"/>
          <w:sz w:val="20"/>
          <w:szCs w:val="20"/>
        </w:rPr>
        <w:t>/</w:t>
      </w:r>
      <w:r>
        <w:rPr>
          <w:rFonts w:cs="Arial" w:hAnsi="Arial" w:eastAsia="Arial" w:ascii="Arial"/>
          <w:color w:val="595959"/>
          <w:spacing w:val="-13"/>
          <w:w w:val="12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5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2"/>
          <w:w w:val="6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4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595959"/>
          <w:spacing w:val="-2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4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77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7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8"/>
          <w:w w:val="7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95959"/>
          <w:spacing w:val="2"/>
          <w:w w:val="76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6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"/>
        <w:ind w:left="5179"/>
      </w:pP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21"/>
          <w:w w:val="6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79"/>
      </w:pPr>
      <w:r>
        <w:rPr>
          <w:rFonts w:cs="Times New Roman" w:hAnsi="Times New Roman" w:eastAsia="Times New Roman" w:ascii="Times New Roman"/>
          <w:color w:val="595959"/>
          <w:spacing w:val="1"/>
          <w:w w:val="4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7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3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ñ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5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         </w:t>
      </w:r>
      <w:r>
        <w:rPr>
          <w:rFonts w:cs="Times New Roman" w:hAnsi="Times New Roman" w:eastAsia="Times New Roman" w:ascii="Times New Roman"/>
          <w:color w:val="595959"/>
          <w:spacing w:val="25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25"/>
          <w:sz w:val="14"/>
          <w:szCs w:val="14"/>
        </w:rPr>
        <w:t>1</w:t>
      </w:r>
      <w:r>
        <w:rPr>
          <w:rFonts w:cs="Arial" w:hAnsi="Arial" w:eastAsia="Arial" w:ascii="Arial"/>
          <w:color w:val="595959"/>
          <w:spacing w:val="0"/>
          <w:w w:val="25"/>
          <w:sz w:val="14"/>
          <w:szCs w:val="14"/>
        </w:rPr>
        <w:t>     </w:t>
      </w:r>
      <w:r>
        <w:rPr>
          <w:rFonts w:cs="Arial" w:hAnsi="Arial" w:eastAsia="Arial" w:ascii="Arial"/>
          <w:color w:val="595959"/>
          <w:spacing w:val="8"/>
          <w:w w:val="25"/>
          <w:sz w:val="14"/>
          <w:szCs w:val="1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14"/>
          <w:szCs w:val="14"/>
        </w:rPr>
        <w:t>•</w:t>
      </w:r>
      <w:r>
        <w:rPr>
          <w:rFonts w:cs="Arial" w:hAnsi="Arial" w:eastAsia="Arial" w:ascii="Arial"/>
          <w:color w:val="595959"/>
          <w:spacing w:val="2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5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"/>
          <w:w w:val="57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3"/>
          <w:w w:val="6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4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72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747474"/>
          <w:spacing w:val="0"/>
          <w:w w:val="61"/>
          <w:sz w:val="20"/>
          <w:szCs w:val="20"/>
        </w:rPr>
        <w:t>@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92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46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95959"/>
          <w:spacing w:val="1"/>
          <w:w w:val="5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5179"/>
      </w:pPr>
      <w:r>
        <w:rPr>
          <w:rFonts w:cs="Times New Roman" w:hAnsi="Times New Roman" w:eastAsia="Times New Roman" w:ascii="Times New Roman"/>
          <w:color w:val="595959"/>
          <w:spacing w:val="1"/>
          <w:w w:val="5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6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ñ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5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100"/>
          <w:sz w:val="20"/>
          <w:szCs w:val="20"/>
        </w:rPr>
        <w:t>              </w:t>
      </w:r>
      <w:r>
        <w:rPr>
          <w:rFonts w:cs="Times New Roman" w:hAnsi="Times New Roman" w:eastAsia="Times New Roman" w:ascii="Times New Roman"/>
          <w:color w:val="595959"/>
          <w:spacing w:val="-25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25"/>
          <w:sz w:val="14"/>
          <w:szCs w:val="14"/>
        </w:rPr>
        <w:t>1</w:t>
      </w:r>
      <w:r>
        <w:rPr>
          <w:rFonts w:cs="Arial" w:hAnsi="Arial" w:eastAsia="Arial" w:ascii="Arial"/>
          <w:color w:val="595959"/>
          <w:spacing w:val="0"/>
          <w:w w:val="25"/>
          <w:sz w:val="14"/>
          <w:szCs w:val="14"/>
        </w:rPr>
        <w:t>      </w:t>
      </w:r>
      <w:r>
        <w:rPr>
          <w:rFonts w:cs="Arial" w:hAnsi="Arial" w:eastAsia="Arial" w:ascii="Arial"/>
          <w:color w:val="595959"/>
          <w:spacing w:val="4"/>
          <w:w w:val="25"/>
          <w:sz w:val="14"/>
          <w:szCs w:val="1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14"/>
          <w:szCs w:val="14"/>
        </w:rPr>
        <w:t>•</w:t>
      </w:r>
      <w:r>
        <w:rPr>
          <w:rFonts w:cs="Arial" w:hAnsi="Arial" w:eastAsia="Arial" w:ascii="Arial"/>
          <w:color w:val="595959"/>
          <w:spacing w:val="2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5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58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3"/>
          <w:w w:val="6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4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72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@</w:t>
      </w:r>
      <w:r>
        <w:rPr>
          <w:rFonts w:cs="Times New Roman" w:hAnsi="Times New Roman" w:eastAsia="Times New Roman" w:ascii="Times New Roman"/>
          <w:color w:val="595959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49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color w:val="595959"/>
          <w:spacing w:val="1"/>
          <w:w w:val="54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 w:lineRule="exact" w:line="220"/>
        <w:ind w:left="5174"/>
        <w:sectPr>
          <w:pgSz w:w="11940" w:h="16840"/>
          <w:pgMar w:top="1580" w:bottom="280" w:left="1680" w:right="1680"/>
        </w:sectPr>
      </w:pPr>
      <w:r>
        <w:rPr>
          <w:rFonts w:cs="Times New Roman" w:hAnsi="Times New Roman" w:eastAsia="Times New Roman" w:ascii="Times New Roman"/>
          <w:color w:val="595959"/>
          <w:spacing w:val="1"/>
          <w:w w:val="64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1" w:lineRule="auto" w:line="237"/>
        <w:ind w:left="5170" w:right="-34" w:firstLine="10"/>
      </w:pPr>
      <w:r>
        <w:rPr>
          <w:rFonts w:cs="Times New Roman" w:hAnsi="Times New Roman" w:eastAsia="Times New Roman" w:ascii="Times New Roman"/>
          <w:color w:val="595959"/>
          <w:spacing w:val="2"/>
          <w:w w:val="4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2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2"/>
          <w:w w:val="73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6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424242"/>
          <w:spacing w:val="1"/>
          <w:w w:val="7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5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color w:val="595959"/>
          <w:spacing w:val="0"/>
          <w:w w:val="6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5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5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3"/>
          <w:w w:val="6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7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7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color w:val="595959"/>
          <w:spacing w:val="2"/>
          <w:w w:val="6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595959"/>
          <w:spacing w:val="0"/>
          <w:w w:val="71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before="20" w:lineRule="exact" w:line="180"/>
        <w:ind w:right="896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position w:val="-4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position w:val="-4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position w:val="-4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52"/>
          <w:position w:val="-4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position w:val="-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position w:val="-4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position w:val="-4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position w:val="-4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position w:val="-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position w:val="-4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position w:val="-4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" w:lineRule="exact" w:line="220"/>
        <w:ind w:right="512"/>
      </w:pPr>
      <w:r>
        <w:br w:type="column"/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2"/>
          <w:w w:val="72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Arial" w:hAnsi="Arial" w:eastAsia="Arial" w:ascii="Arial"/>
          <w:color w:val="595959"/>
          <w:spacing w:val="3"/>
          <w:w w:val="51"/>
          <w:sz w:val="22"/>
          <w:szCs w:val="22"/>
        </w:rPr>
        <w:t>□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4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5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2"/>
          <w:w w:val="6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color w:val="595959"/>
          <w:spacing w:val="1"/>
          <w:w w:val="5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0"/>
          <w:w w:val="5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0"/>
          <w:w w:val="5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4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color w:val="595959"/>
          <w:spacing w:val="1"/>
          <w:w w:val="56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595959"/>
          <w:spacing w:val="2"/>
          <w:w w:val="72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sectPr>
          <w:type w:val="continuous"/>
          <w:pgSz w:w="11940" w:h="16840"/>
          <w:pgMar w:top="1580" w:bottom="280" w:left="1680" w:right="1680"/>
          <w:cols w:num="2" w:equalWidth="off">
            <w:col w:w="6633" w:space="169"/>
            <w:col w:w="1778"/>
          </w:cols>
        </w:sectPr>
      </w:pPr>
      <w:r>
        <w:rPr>
          <w:rFonts w:cs="Times New Roman" w:hAnsi="Times New Roman" w:eastAsia="Times New Roman" w:ascii="Times New Roman"/>
          <w:color w:val="595959"/>
          <w:spacing w:val="1"/>
          <w:w w:val="76"/>
          <w:position w:val="1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position w:val="1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2"/>
          <w:w w:val="55"/>
          <w:position w:val="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position w:val="1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position w:val="1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1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color w:val="595959"/>
          <w:spacing w:val="2"/>
          <w:w w:val="80"/>
          <w:position w:val="1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color w:val="595959"/>
          <w:spacing w:val="0"/>
          <w:w w:val="52"/>
          <w:position w:val="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color w:val="595959"/>
          <w:spacing w:val="5"/>
          <w:w w:val="100"/>
          <w:position w:val="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1"/>
          <w:sz w:val="20"/>
          <w:szCs w:val="20"/>
        </w:rPr>
        <w:t>5</w:t>
      </w:r>
      <w:r>
        <w:rPr>
          <w:rFonts w:cs="Arial" w:hAnsi="Arial" w:eastAsia="Arial" w:ascii="Arial"/>
          <w:color w:val="595959"/>
          <w:spacing w:val="-2"/>
          <w:w w:val="48"/>
          <w:position w:val="1"/>
          <w:sz w:val="30"/>
          <w:szCs w:val="30"/>
        </w:rPr>
        <w:t>□</w:t>
      </w:r>
      <w:r>
        <w:rPr>
          <w:rFonts w:cs="Times New Roman" w:hAnsi="Times New Roman" w:eastAsia="Times New Roman" w:ascii="Times New Roman"/>
          <w:color w:val="595959"/>
          <w:spacing w:val="1"/>
          <w:w w:val="59"/>
          <w:position w:val="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0"/>
          <w:w w:val="69"/>
          <w:position w:val="1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60"/>
        <w:ind w:left="5170"/>
      </w:pPr>
      <w:r>
        <w:pict>
          <v:shape type="#_x0000_t75" style="position:absolute;margin-left:0pt;margin-top:0pt;width:597pt;height:842pt;mso-position-horizontal-relative:page;mso-position-vertical-relative:page;z-index:-232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595959"/>
          <w:spacing w:val="1"/>
          <w:w w:val="46"/>
          <w:position w:val="-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2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position w:val="-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91"/>
          <w:position w:val="-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94"/>
          <w:position w:val="-2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2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9"/>
          <w:w w:val="68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2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2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color w:val="595959"/>
          <w:spacing w:val="1"/>
          <w:w w:val="68"/>
          <w:position w:val="-2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position w:val="-2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position w:val="-2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0"/>
          <w:w w:val="68"/>
          <w:position w:val="-2"/>
          <w:sz w:val="20"/>
          <w:szCs w:val="20"/>
        </w:rPr>
        <w:t>                  </w:t>
      </w:r>
      <w:r>
        <w:rPr>
          <w:rFonts w:cs="Times New Roman" w:hAnsi="Times New Roman" w:eastAsia="Times New Roman" w:ascii="Times New Roman"/>
          <w:color w:val="595959"/>
          <w:spacing w:val="13"/>
          <w:w w:val="68"/>
          <w:position w:val="-2"/>
          <w:sz w:val="20"/>
          <w:szCs w:val="20"/>
        </w:rPr>
        <w:t> </w:t>
      </w:r>
      <w:r>
        <w:rPr>
          <w:rFonts w:cs="Arial" w:hAnsi="Arial" w:eastAsia="Arial" w:ascii="Arial"/>
          <w:color w:val="595959"/>
          <w:spacing w:val="0"/>
          <w:w w:val="39"/>
          <w:position w:val="-2"/>
          <w:sz w:val="28"/>
          <w:szCs w:val="28"/>
        </w:rPr>
        <w:t>□</w:t>
      </w:r>
      <w:r>
        <w:rPr>
          <w:rFonts w:cs="Times New Roman" w:hAnsi="Times New Roman" w:eastAsia="Times New Roman" w:ascii="Times New Roman"/>
          <w:color w:val="595959"/>
          <w:spacing w:val="1"/>
          <w:w w:val="120"/>
          <w:position w:val="-2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8C8C8C"/>
          <w:spacing w:val="0"/>
          <w:w w:val="47"/>
          <w:position w:val="-2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8C8C8C"/>
          <w:spacing w:val="8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42"/>
          <w:position w:val="-2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120"/>
          <w:position w:val="-2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8C8C8C"/>
          <w:spacing w:val="0"/>
          <w:w w:val="38"/>
          <w:position w:val="-2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8C8C8C"/>
          <w:spacing w:val="8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position w:val="-2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color w:val="595959"/>
          <w:spacing w:val="1"/>
          <w:w w:val="112"/>
          <w:position w:val="-2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8C8C8C"/>
          <w:spacing w:val="0"/>
          <w:w w:val="57"/>
          <w:position w:val="-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8C8C8C"/>
          <w:spacing w:val="13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position w:val="-2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color w:val="595959"/>
          <w:spacing w:val="1"/>
          <w:w w:val="129"/>
          <w:position w:val="-2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8C8C8C"/>
          <w:spacing w:val="0"/>
          <w:w w:val="47"/>
          <w:position w:val="-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8C8C8C"/>
          <w:spacing w:val="3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6"/>
          <w:position w:val="-2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color w:val="595959"/>
          <w:spacing w:val="1"/>
          <w:w w:val="120"/>
          <w:position w:val="-2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8C8C8C"/>
          <w:spacing w:val="0"/>
          <w:w w:val="38"/>
          <w:position w:val="-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color w:val="8C8C8C"/>
          <w:spacing w:val="13"/>
          <w:w w:val="10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2"/>
          <w:w w:val="59"/>
          <w:position w:val="-2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1"/>
          <w:w w:val="120"/>
          <w:position w:val="-2"/>
          <w:sz w:val="20"/>
          <w:szCs w:val="20"/>
        </w:rPr>
        <w:t>ª</w:t>
      </w:r>
      <w:r>
        <w:rPr>
          <w:rFonts w:cs="Times New Roman" w:hAnsi="Times New Roman" w:eastAsia="Times New Roman" w:ascii="Times New Roman"/>
          <w:color w:val="747474"/>
          <w:spacing w:val="0"/>
          <w:w w:val="47"/>
          <w:position w:val="-2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60"/>
        <w:ind w:left="5133" w:right="2975"/>
      </w:pPr>
      <w:r>
        <w:rPr>
          <w:rFonts w:cs="Arial" w:hAnsi="Arial" w:eastAsia="Arial" w:ascii="Arial"/>
          <w:b/>
          <w:color w:val="595959"/>
          <w:spacing w:val="2"/>
          <w:w w:val="63"/>
          <w:position w:val="1"/>
          <w:sz w:val="20"/>
          <w:szCs w:val="20"/>
        </w:rPr>
        <w:t>8</w:t>
      </w:r>
      <w:r>
        <w:rPr>
          <w:rFonts w:cs="Arial" w:hAnsi="Arial" w:eastAsia="Arial" w:ascii="Arial"/>
          <w:b/>
          <w:color w:val="595959"/>
          <w:spacing w:val="1"/>
          <w:w w:val="89"/>
          <w:position w:val="1"/>
          <w:sz w:val="20"/>
          <w:szCs w:val="20"/>
        </w:rPr>
        <w:t>ª</w:t>
      </w:r>
      <w:r>
        <w:rPr>
          <w:rFonts w:cs="Arial" w:hAnsi="Arial" w:eastAsia="Arial" w:ascii="Arial"/>
          <w:b/>
          <w:color w:val="8C8C8C"/>
          <w:spacing w:val="0"/>
          <w:w w:val="42"/>
          <w:position w:val="1"/>
          <w:sz w:val="20"/>
          <w:szCs w:val="20"/>
        </w:rPr>
        <w:t>,</w:t>
      </w:r>
      <w:r>
        <w:rPr>
          <w:rFonts w:cs="Arial" w:hAnsi="Arial" w:eastAsia="Arial" w:ascii="Arial"/>
          <w:b/>
          <w:color w:val="8C8C8C"/>
          <w:spacing w:val="-2"/>
          <w:w w:val="100"/>
          <w:position w:val="1"/>
          <w:sz w:val="20"/>
          <w:szCs w:val="20"/>
        </w:rPr>
        <w:t> </w:t>
      </w:r>
      <w:r>
        <w:rPr>
          <w:rFonts w:cs="Arial" w:hAnsi="Arial" w:eastAsia="Arial" w:ascii="Arial"/>
          <w:color w:val="747474"/>
          <w:spacing w:val="1"/>
          <w:w w:val="34"/>
          <w:position w:val="1"/>
          <w:sz w:val="20"/>
          <w:szCs w:val="20"/>
        </w:rPr>
        <w:t>1</w:t>
      </w:r>
      <w:r>
        <w:rPr>
          <w:rFonts w:cs="Arial" w:hAnsi="Arial" w:eastAsia="Arial" w:ascii="Arial"/>
          <w:color w:val="595959"/>
          <w:spacing w:val="0"/>
          <w:w w:val="45"/>
          <w:position w:val="1"/>
          <w:sz w:val="28"/>
          <w:szCs w:val="28"/>
        </w:rPr>
        <w:t>□</w:t>
      </w:r>
      <w:r>
        <w:rPr>
          <w:rFonts w:cs="Arial" w:hAnsi="Arial" w:eastAsia="Arial" w:ascii="Arial"/>
          <w:color w:val="595959"/>
          <w:spacing w:val="0"/>
          <w:w w:val="72"/>
          <w:position w:val="1"/>
          <w:sz w:val="22"/>
          <w:szCs w:val="22"/>
        </w:rPr>
        <w:t>ª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4824"/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2"/>
          <w:w w:val="5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64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8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5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2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7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3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5174"/>
      </w:pPr>
      <w:r>
        <w:rPr>
          <w:rFonts w:cs="Times New Roman" w:hAnsi="Times New Roman" w:eastAsia="Times New Roman" w:ascii="Times New Roman"/>
          <w:color w:val="595959"/>
          <w:spacing w:val="1"/>
          <w:w w:val="5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595959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7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0"/>
          <w:w w:val="6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26"/>
          <w:w w:val="6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4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0"/>
          <w:w w:val="5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595959"/>
          <w:spacing w:val="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color w:val="595959"/>
          <w:spacing w:val="1"/>
          <w:w w:val="75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595959"/>
          <w:spacing w:val="0"/>
          <w:w w:val="7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595959"/>
          <w:spacing w:val="24"/>
          <w:w w:val="7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95959"/>
          <w:spacing w:val="0"/>
          <w:w w:val="57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color w:val="595959"/>
          <w:spacing w:val="1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747474"/>
          <w:spacing w:val="0"/>
          <w:w w:val="6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595959"/>
          <w:spacing w:val="1"/>
          <w:w w:val="8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85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595959"/>
          <w:spacing w:val="1"/>
          <w:w w:val="76"/>
          <w:sz w:val="20"/>
          <w:szCs w:val="20"/>
        </w:rPr>
        <w:t>d</w:t>
      </w:r>
      <w:r>
        <w:rPr>
          <w:rFonts w:cs="Arial" w:hAnsi="Arial" w:eastAsia="Arial" w:ascii="Arial"/>
          <w:color w:val="595959"/>
          <w:spacing w:val="0"/>
          <w:w w:val="44"/>
          <w:sz w:val="22"/>
          <w:szCs w:val="22"/>
        </w:rPr>
        <w:t>□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95959"/>
          <w:spacing w:val="1"/>
          <w:w w:val="6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595959"/>
          <w:spacing w:val="0"/>
          <w:w w:val="6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20"/>
        <w:ind w:left="5139" w:right="3142"/>
      </w:pPr>
      <w:r>
        <w:rPr>
          <w:rFonts w:cs="Times New Roman" w:hAnsi="Times New Roman" w:eastAsia="Times New Roman" w:ascii="Times New Roman"/>
          <w:color w:val="595959"/>
          <w:spacing w:val="1"/>
          <w:w w:val="5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595959"/>
          <w:spacing w:val="1"/>
          <w:w w:val="5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595959"/>
          <w:spacing w:val="0"/>
          <w:w w:val="53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5"/>
        <w:ind w:left="4789" w:right="2920"/>
        <w:sectPr>
          <w:type w:val="continuous"/>
          <w:pgSz w:w="11940" w:h="16840"/>
          <w:pgMar w:top="1580" w:bottom="280" w:left="1680" w:right="1680"/>
        </w:sectPr>
      </w:pP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b/>
          <w:color w:val="595959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43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92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6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73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color w:val="595959"/>
          <w:spacing w:val="1"/>
          <w:w w:val="7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color w:val="595959"/>
          <w:spacing w:val="0"/>
          <w:w w:val="8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0pt;margin-top:0pt;width:597pt;height:842pt;mso-position-horizontal-relative:page;mso-position-vertical-relative:page;z-index:-231">
            <v:imagedata o:title="" r:id="rId6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exact" w:line="280"/>
        <w:ind w:left="4814"/>
      </w:pPr>
      <w:r>
        <w:rPr>
          <w:rFonts w:cs="Arial" w:hAnsi="Arial" w:eastAsia="Arial" w:ascii="Arial"/>
          <w:color w:val="545454"/>
          <w:spacing w:val="0"/>
          <w:w w:val="73"/>
          <w:position w:val="-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-3"/>
          <w:sz w:val="26"/>
          <w:szCs w:val="26"/>
        </w:rPr>
        <w:t>    </w:t>
      </w:r>
      <w:r>
        <w:rPr>
          <w:rFonts w:cs="Arial" w:hAnsi="Arial" w:eastAsia="Arial" w:ascii="Arial"/>
          <w:color w:val="545454"/>
          <w:spacing w:val="30"/>
          <w:w w:val="73"/>
          <w:position w:val="-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47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7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0"/>
          <w:w w:val="50"/>
          <w:position w:val="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696969"/>
          <w:spacing w:val="0"/>
          <w:w w:val="5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5"/>
          <w:w w:val="5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2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2"/>
          <w:w w:val="67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84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2"/>
          <w:w w:val="95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5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82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2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6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26"/>
          <w:w w:val="62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8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3"/>
          <w:w w:val="67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969"/>
          <w:spacing w:val="3"/>
          <w:w w:val="81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3"/>
          <w:w w:val="71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ó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240"/>
        <w:ind w:left="4814"/>
      </w:pPr>
      <w:r>
        <w:rPr>
          <w:rFonts w:cs="Arial" w:hAnsi="Arial" w:eastAsia="Arial" w:ascii="Arial"/>
          <w:color w:val="545454"/>
          <w:spacing w:val="0"/>
          <w:w w:val="73"/>
          <w:position w:val="-1"/>
          <w:sz w:val="28"/>
          <w:szCs w:val="28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-1"/>
          <w:sz w:val="28"/>
          <w:szCs w:val="28"/>
        </w:rPr>
        <w:t>    </w:t>
      </w:r>
      <w:r>
        <w:rPr>
          <w:rFonts w:cs="Arial" w:hAnsi="Arial" w:eastAsia="Arial" w:ascii="Arial"/>
          <w:color w:val="545454"/>
          <w:spacing w:val="5"/>
          <w:w w:val="73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color w:val="545454"/>
          <w:spacing w:val="-1"/>
          <w:w w:val="57"/>
          <w:position w:val="4"/>
          <w:sz w:val="20"/>
          <w:szCs w:val="20"/>
        </w:rPr>
        <w:t>D</w:t>
      </w:r>
      <w:r>
        <w:rPr>
          <w:rFonts w:cs="Arial" w:hAnsi="Arial" w:eastAsia="Arial" w:ascii="Arial"/>
          <w:b/>
          <w:color w:val="545454"/>
          <w:spacing w:val="0"/>
          <w:w w:val="70"/>
          <w:position w:val="4"/>
          <w:sz w:val="20"/>
          <w:szCs w:val="20"/>
        </w:rPr>
        <w:t>i</w:t>
      </w:r>
      <w:r>
        <w:rPr>
          <w:rFonts w:cs="Arial" w:hAnsi="Arial" w:eastAsia="Arial" w:ascii="Arial"/>
          <w:b/>
          <w:color w:val="545454"/>
          <w:spacing w:val="-1"/>
          <w:w w:val="71"/>
          <w:position w:val="4"/>
          <w:sz w:val="20"/>
          <w:szCs w:val="20"/>
        </w:rPr>
        <w:t>m</w:t>
      </w:r>
      <w:r>
        <w:rPr>
          <w:rFonts w:cs="Arial" w:hAnsi="Arial" w:eastAsia="Arial" w:ascii="Arial"/>
          <w:b/>
          <w:color w:val="545454"/>
          <w:spacing w:val="-1"/>
          <w:w w:val="70"/>
          <w:position w:val="4"/>
          <w:sz w:val="20"/>
          <w:szCs w:val="20"/>
        </w:rPr>
        <w:t>e</w:t>
      </w:r>
      <w:r>
        <w:rPr>
          <w:rFonts w:cs="Arial" w:hAnsi="Arial" w:eastAsia="Arial" w:ascii="Arial"/>
          <w:b/>
          <w:color w:val="545454"/>
          <w:spacing w:val="-1"/>
          <w:w w:val="72"/>
          <w:position w:val="4"/>
          <w:sz w:val="20"/>
          <w:szCs w:val="20"/>
        </w:rPr>
        <w:t>n</w:t>
      </w:r>
      <w:r>
        <w:rPr>
          <w:rFonts w:cs="Arial" w:hAnsi="Arial" w:eastAsia="Arial" w:ascii="Arial"/>
          <w:b/>
          <w:color w:val="545454"/>
          <w:spacing w:val="-1"/>
          <w:w w:val="70"/>
          <w:position w:val="4"/>
          <w:sz w:val="20"/>
          <w:szCs w:val="20"/>
        </w:rPr>
        <w:t>s</w:t>
      </w:r>
      <w:r>
        <w:rPr>
          <w:rFonts w:cs="Arial" w:hAnsi="Arial" w:eastAsia="Arial" w:ascii="Arial"/>
          <w:b/>
          <w:color w:val="545454"/>
          <w:spacing w:val="0"/>
          <w:w w:val="70"/>
          <w:position w:val="4"/>
          <w:sz w:val="20"/>
          <w:szCs w:val="20"/>
        </w:rPr>
        <w:t>i</w:t>
      </w:r>
      <w:r>
        <w:rPr>
          <w:rFonts w:cs="Arial" w:hAnsi="Arial" w:eastAsia="Arial" w:ascii="Arial"/>
          <w:b/>
          <w:color w:val="545454"/>
          <w:spacing w:val="-1"/>
          <w:w w:val="68"/>
          <w:position w:val="4"/>
          <w:sz w:val="20"/>
          <w:szCs w:val="20"/>
        </w:rPr>
        <w:t>o</w:t>
      </w:r>
      <w:r>
        <w:rPr>
          <w:rFonts w:cs="Arial" w:hAnsi="Arial" w:eastAsia="Arial" w:ascii="Arial"/>
          <w:b/>
          <w:color w:val="545454"/>
          <w:spacing w:val="-1"/>
          <w:w w:val="68"/>
          <w:position w:val="4"/>
          <w:sz w:val="20"/>
          <w:szCs w:val="20"/>
        </w:rPr>
        <w:t>n</w:t>
      </w:r>
      <w:r>
        <w:rPr>
          <w:rFonts w:cs="Arial" w:hAnsi="Arial" w:eastAsia="Arial" w:ascii="Arial"/>
          <w:b/>
          <w:color w:val="545454"/>
          <w:spacing w:val="-1"/>
          <w:w w:val="70"/>
          <w:position w:val="4"/>
          <w:sz w:val="20"/>
          <w:szCs w:val="20"/>
        </w:rPr>
        <w:t>e</w:t>
      </w:r>
      <w:r>
        <w:rPr>
          <w:rFonts w:cs="Arial" w:hAnsi="Arial" w:eastAsia="Arial" w:ascii="Arial"/>
          <w:b/>
          <w:color w:val="545454"/>
          <w:spacing w:val="0"/>
          <w:w w:val="70"/>
          <w:position w:val="4"/>
          <w:sz w:val="20"/>
          <w:szCs w:val="2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4814"/>
      </w:pPr>
      <w:r>
        <w:rPr>
          <w:rFonts w:cs="Arial" w:hAnsi="Arial" w:eastAsia="Arial" w:ascii="Arial"/>
          <w:color w:val="545454"/>
          <w:spacing w:val="0"/>
          <w:w w:val="73"/>
          <w:position w:val="-1"/>
          <w:sz w:val="28"/>
          <w:szCs w:val="28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-1"/>
          <w:sz w:val="28"/>
          <w:szCs w:val="28"/>
        </w:rPr>
        <w:t>    </w:t>
      </w:r>
      <w:r>
        <w:rPr>
          <w:rFonts w:cs="Arial" w:hAnsi="Arial" w:eastAsia="Arial" w:ascii="Arial"/>
          <w:color w:val="545454"/>
          <w:spacing w:val="5"/>
          <w:w w:val="73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2"/>
          <w:w w:val="84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808080"/>
          <w:spacing w:val="0"/>
          <w:w w:val="46"/>
          <w:position w:val="3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808080"/>
          <w:spacing w:val="3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6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6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6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"/>
          <w:w w:val="6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66"/>
          <w:position w:val="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2"/>
          <w:w w:val="66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66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3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6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3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3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4810"/>
      </w:pPr>
      <w:r>
        <w:rPr>
          <w:rFonts w:cs="Times New Roman" w:hAnsi="Times New Roman" w:eastAsia="Times New Roman" w:ascii="Times New Roman"/>
          <w:color w:val="545454"/>
          <w:spacing w:val="0"/>
          <w:w w:val="77"/>
          <w:position w:val="-1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45454"/>
          <w:spacing w:val="0"/>
          <w:w w:val="77"/>
          <w:position w:val="-1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color w:val="545454"/>
          <w:spacing w:val="15"/>
          <w:w w:val="77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4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808080"/>
          <w:spacing w:val="0"/>
          <w:w w:val="38"/>
          <w:position w:val="3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808080"/>
          <w:spacing w:val="-1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6"/>
          <w:w w:val="65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4"/>
          <w:w w:val="65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5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1"/>
          <w:w w:val="65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5"/>
          <w:position w:val="3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545454"/>
          <w:spacing w:val="1"/>
          <w:w w:val="65"/>
          <w:position w:val="3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696969"/>
          <w:spacing w:val="1"/>
          <w:w w:val="65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10"/>
      </w:pPr>
      <w:r>
        <w:rPr>
          <w:rFonts w:cs="Arial" w:hAnsi="Arial" w:eastAsia="Arial" w:ascii="Arial"/>
          <w:color w:val="545454"/>
          <w:spacing w:val="0"/>
          <w:w w:val="73"/>
          <w:position w:val="-1"/>
          <w:sz w:val="30"/>
          <w:szCs w:val="30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-1"/>
          <w:sz w:val="30"/>
          <w:szCs w:val="30"/>
        </w:rPr>
        <w:t>   </w:t>
      </w:r>
      <w:r>
        <w:rPr>
          <w:rFonts w:cs="Arial" w:hAnsi="Arial" w:eastAsia="Arial" w:ascii="Arial"/>
          <w:color w:val="545454"/>
          <w:spacing w:val="46"/>
          <w:w w:val="73"/>
          <w:position w:val="-1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7"/>
          <w:position w:val="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89"/>
          <w:position w:val="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position w:val="5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position w:val="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969"/>
          <w:spacing w:val="-1"/>
          <w:w w:val="100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9"/>
          <w:position w:val="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8"/>
          <w:w w:val="59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57"/>
          <w:position w:val="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2"/>
          <w:w w:val="59"/>
          <w:position w:val="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82"/>
          <w:position w:val="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2"/>
          <w:position w:val="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2"/>
          <w:position w:val="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4"/>
          <w:w w:val="62"/>
          <w:position w:val="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5"/>
          <w:position w:val="5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5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4"/>
          <w:w w:val="65"/>
          <w:position w:val="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43"/>
      </w:pPr>
      <w:r>
        <w:rPr>
          <w:rFonts w:cs="Arial" w:hAnsi="Arial" w:eastAsia="Arial" w:ascii="Arial"/>
          <w:color w:val="545454"/>
          <w:spacing w:val="0"/>
          <w:w w:val="78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35"/>
          <w:w w:val="78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1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107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44444"/>
          <w:spacing w:val="3"/>
          <w:w w:val="81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38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8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position w:val="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82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50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7"/>
          <w:w w:val="5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29"/>
          <w:w w:val="7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49"/>
          <w:position w:val="3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5174"/>
      </w:pPr>
      <w:r>
        <w:rPr>
          <w:rFonts w:cs="Times New Roman" w:hAnsi="Times New Roman" w:eastAsia="Times New Roman" w:ascii="Times New Roman"/>
          <w:color w:val="545454"/>
          <w:spacing w:val="3"/>
          <w:w w:val="6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sz w:val="22"/>
          <w:szCs w:val="22"/>
        </w:rPr>
        <w:t>e</w:t>
      </w:r>
      <w:r>
        <w:rPr>
          <w:rFonts w:cs="Arial" w:hAnsi="Arial" w:eastAsia="Arial" w:ascii="Arial"/>
          <w:color w:val="545454"/>
          <w:spacing w:val="0"/>
          <w:w w:val="50"/>
          <w:sz w:val="24"/>
          <w:szCs w:val="24"/>
        </w:rPr>
        <w:t>□</w:t>
      </w:r>
      <w:r>
        <w:rPr>
          <w:rFonts w:cs="Arial" w:hAnsi="Arial" w:eastAsia="Arial" w:ascii="Arial"/>
          <w:color w:val="545454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45454"/>
          <w:spacing w:val="0"/>
          <w:w w:val="40"/>
          <w:sz w:val="24"/>
          <w:szCs w:val="24"/>
        </w:rPr>
        <w:t>□</w:t>
      </w:r>
      <w:r>
        <w:rPr>
          <w:rFonts w:cs="Arial" w:hAnsi="Arial" w:eastAsia="Arial" w:ascii="Arial"/>
          <w:color w:val="545454"/>
          <w:spacing w:val="0"/>
          <w:w w:val="40"/>
          <w:sz w:val="24"/>
          <w:szCs w:val="24"/>
        </w:rPr>
        <w:t> </w:t>
      </w:r>
      <w:r>
        <w:rPr>
          <w:rFonts w:cs="Arial" w:hAnsi="Arial" w:eastAsia="Arial" w:ascii="Arial"/>
          <w:color w:val="545454"/>
          <w:spacing w:val="12"/>
          <w:w w:val="4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8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8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160" w:val="left"/>
        </w:tabs>
        <w:jc w:val="left"/>
        <w:spacing w:before="26" w:lineRule="exact" w:line="240"/>
        <w:ind w:left="5170" w:right="399" w:hanging="326"/>
      </w:pPr>
      <w:r>
        <w:rPr>
          <w:rFonts w:cs="Arial" w:hAnsi="Arial" w:eastAsia="Arial" w:ascii="Arial"/>
          <w:color w:val="545454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100"/>
          <w:sz w:val="24"/>
          <w:szCs w:val="24"/>
        </w:rPr>
        <w:tab/>
      </w:r>
      <w:r>
        <w:rPr>
          <w:rFonts w:cs="Arial" w:hAnsi="Arial" w:eastAsia="Arial" w:ascii="Arial"/>
          <w:color w:val="545454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92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87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84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9"/>
          <w:w w:val="67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9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969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3"/>
          <w:w w:val="76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7"/>
          <w:position w:val="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696969"/>
          <w:spacing w:val="2"/>
          <w:w w:val="82"/>
          <w:position w:val="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0"/>
          <w:w w:val="54"/>
          <w:position w:val="2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color w:val="545454"/>
          <w:spacing w:val="1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4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"/>
          <w:w w:val="64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969"/>
          <w:spacing w:val="0"/>
          <w:w w:val="64"/>
          <w:position w:val="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696969"/>
          <w:spacing w:val="23"/>
          <w:w w:val="64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64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4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9"/>
          <w:w w:val="64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68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95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95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4"/>
          <w:w w:val="6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6"/>
          <w:w w:val="6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545454"/>
          <w:spacing w:val="18"/>
          <w:w w:val="6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16"/>
          <w:w w:val="6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969"/>
          <w:spacing w:val="0"/>
          <w:w w:val="72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6"/>
          <w:w w:val="7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72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1"/>
          <w:w w:val="72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0"/>
          <w:w w:val="72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969"/>
          <w:spacing w:val="37"/>
          <w:w w:val="7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7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9"/>
          <w:w w:val="67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29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1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62"/>
          <w:position w:val="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4843"/>
      </w:pPr>
      <w:r>
        <w:rPr>
          <w:rFonts w:cs="Arial" w:hAnsi="Arial" w:eastAsia="Arial" w:ascii="Arial"/>
          <w:color w:val="545454"/>
          <w:spacing w:val="0"/>
          <w:w w:val="78"/>
          <w:position w:val="-1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position w:val="-1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35"/>
          <w:w w:val="78"/>
          <w:position w:val="-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61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969"/>
          <w:spacing w:val="0"/>
          <w:w w:val="61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0"/>
          <w:w w:val="6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6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1"/>
          <w:w w:val="66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6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969"/>
          <w:spacing w:val="1"/>
          <w:w w:val="66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6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66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66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6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3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2"/>
          <w:sz w:val="22"/>
          <w:szCs w:val="22"/>
        </w:rPr>
        <w:t>á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62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0"/>
          <w:w w:val="62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0"/>
          <w:w w:val="3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0"/>
          <w:w w:val="31"/>
          <w:position w:val="2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696969"/>
          <w:spacing w:val="17"/>
          <w:w w:val="3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57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57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8"/>
          <w:w w:val="57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25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54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43"/>
      </w:pPr>
      <w:r>
        <w:rPr>
          <w:rFonts w:cs="Arial" w:hAnsi="Arial" w:eastAsia="Arial" w:ascii="Arial"/>
          <w:color w:val="545454"/>
          <w:spacing w:val="0"/>
          <w:w w:val="78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sz w:val="24"/>
          <w:szCs w:val="24"/>
        </w:rPr>
        <w:t>    </w:t>
      </w:r>
      <w:r>
        <w:rPr>
          <w:rFonts w:cs="Arial" w:hAnsi="Arial" w:eastAsia="Arial" w:ascii="Arial"/>
          <w:color w:val="545454"/>
          <w:spacing w:val="2"/>
          <w:w w:val="7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57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92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3"/>
          <w:w w:val="92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444444"/>
          <w:spacing w:val="0"/>
          <w:w w:val="8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444444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8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5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51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51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5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1"/>
          <w:w w:val="5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62"/>
          <w:position w:val="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43"/>
      </w:pPr>
      <w:r>
        <w:rPr>
          <w:rFonts w:cs="Arial" w:hAnsi="Arial" w:eastAsia="Arial" w:ascii="Arial"/>
          <w:color w:val="545454"/>
          <w:spacing w:val="0"/>
          <w:w w:val="78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35"/>
          <w:w w:val="78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47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44444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38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9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38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84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20"/>
        <w:ind w:left="5133" w:right="2933"/>
      </w:pPr>
      <w:r>
        <w:rPr>
          <w:rFonts w:cs="Times New Roman" w:hAnsi="Times New Roman" w:eastAsia="Times New Roman" w:ascii="Times New Roman"/>
          <w:color w:val="545454"/>
          <w:spacing w:val="2"/>
          <w:w w:val="5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4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725"/>
      </w:pPr>
      <w:r>
        <w:rPr>
          <w:rFonts w:cs="Arial" w:hAnsi="Arial" w:eastAsia="Arial" w:ascii="Arial"/>
          <w:color w:val="545454"/>
          <w:spacing w:val="-3"/>
          <w:w w:val="45"/>
          <w:position w:val="2"/>
          <w:sz w:val="26"/>
          <w:szCs w:val="26"/>
        </w:rPr>
        <w:t>C</w:t>
      </w:r>
      <w:r>
        <w:rPr>
          <w:rFonts w:cs="Arial" w:hAnsi="Arial" w:eastAsia="Arial" w:ascii="Arial"/>
          <w:color w:val="545454"/>
          <w:spacing w:val="-3"/>
          <w:w w:val="60"/>
          <w:position w:val="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2"/>
          <w:w w:val="72"/>
          <w:position w:val="2"/>
          <w:sz w:val="26"/>
          <w:szCs w:val="26"/>
        </w:rPr>
        <w:t>J</w:t>
      </w:r>
      <w:r>
        <w:rPr>
          <w:rFonts w:cs="Arial" w:hAnsi="Arial" w:eastAsia="Arial" w:ascii="Arial"/>
          <w:color w:val="545454"/>
          <w:spacing w:val="0"/>
          <w:w w:val="51"/>
          <w:position w:val="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7"/>
          <w:w w:val="100"/>
          <w:position w:val="2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-1"/>
          <w:w w:val="54"/>
          <w:position w:val="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1"/>
          <w:w w:val="54"/>
          <w:position w:val="2"/>
          <w:sz w:val="26"/>
          <w:szCs w:val="26"/>
        </w:rPr>
        <w:t>C</w:t>
      </w:r>
      <w:r>
        <w:rPr>
          <w:rFonts w:cs="Arial" w:hAnsi="Arial" w:eastAsia="Arial" w:ascii="Arial"/>
          <w:color w:val="545454"/>
          <w:spacing w:val="-1"/>
          <w:w w:val="54"/>
          <w:position w:val="2"/>
          <w:sz w:val="26"/>
          <w:szCs w:val="26"/>
        </w:rPr>
        <w:t>U</w:t>
      </w:r>
      <w:r>
        <w:rPr>
          <w:rFonts w:cs="Arial" w:hAnsi="Arial" w:eastAsia="Arial" w:ascii="Arial"/>
          <w:color w:val="545454"/>
          <w:spacing w:val="-2"/>
          <w:w w:val="54"/>
          <w:position w:val="2"/>
          <w:sz w:val="26"/>
          <w:szCs w:val="26"/>
        </w:rPr>
        <w:t>S</w:t>
      </w:r>
      <w:r>
        <w:rPr>
          <w:rFonts w:cs="Arial" w:hAnsi="Arial" w:eastAsia="Arial" w:ascii="Arial"/>
          <w:color w:val="545454"/>
          <w:spacing w:val="-1"/>
          <w:w w:val="54"/>
          <w:position w:val="2"/>
          <w:sz w:val="26"/>
          <w:szCs w:val="26"/>
        </w:rPr>
        <w:t>T</w:t>
      </w:r>
      <w:r>
        <w:rPr>
          <w:rFonts w:cs="Arial" w:hAnsi="Arial" w:eastAsia="Arial" w:ascii="Arial"/>
          <w:color w:val="545454"/>
          <w:spacing w:val="-1"/>
          <w:w w:val="54"/>
          <w:position w:val="2"/>
          <w:sz w:val="26"/>
          <w:szCs w:val="26"/>
        </w:rPr>
        <w:t>I</w:t>
      </w:r>
      <w:r>
        <w:rPr>
          <w:rFonts w:cs="Arial" w:hAnsi="Arial" w:eastAsia="Arial" w:ascii="Arial"/>
          <w:color w:val="545454"/>
          <w:spacing w:val="-1"/>
          <w:w w:val="54"/>
          <w:position w:val="2"/>
          <w:sz w:val="26"/>
          <w:szCs w:val="26"/>
        </w:rPr>
        <w:t>C</w:t>
      </w:r>
      <w:r>
        <w:rPr>
          <w:rFonts w:cs="Arial" w:hAnsi="Arial" w:eastAsia="Arial" w:ascii="Arial"/>
          <w:color w:val="545454"/>
          <w:spacing w:val="0"/>
          <w:w w:val="54"/>
          <w:position w:val="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0"/>
          <w:w w:val="54"/>
          <w:position w:val="2"/>
          <w:sz w:val="26"/>
          <w:szCs w:val="26"/>
        </w:rPr>
        <w:t>                                                                           </w:t>
      </w:r>
      <w:r>
        <w:rPr>
          <w:rFonts w:cs="Arial" w:hAnsi="Arial" w:eastAsia="Arial" w:ascii="Arial"/>
          <w:color w:val="545454"/>
          <w:spacing w:val="36"/>
          <w:w w:val="54"/>
          <w:position w:val="2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0"/>
          <w:w w:val="78"/>
          <w:position w:val="-1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position w:val="-1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30"/>
          <w:w w:val="78"/>
          <w:position w:val="-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57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"/>
          <w:w w:val="69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12"/>
          <w:w w:val="145"/>
          <w:position w:val="1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168"/>
          <w:position w:val="1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545454"/>
          <w:spacing w:val="3"/>
          <w:w w:val="68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9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8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4"/>
          <w:w w:val="55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2"/>
          <w:w w:val="82"/>
          <w:position w:val="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45454"/>
          <w:spacing w:val="3"/>
          <w:w w:val="69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0"/>
          <w:w w:val="63"/>
          <w:position w:val="1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302"/>
      </w:pP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2"/>
          <w:sz w:val="22"/>
          <w:szCs w:val="22"/>
        </w:rPr>
        <w:t>            </w:t>
      </w:r>
      <w:r>
        <w:rPr>
          <w:rFonts w:cs="Times New Roman" w:hAnsi="Times New Roman" w:eastAsia="Times New Roman" w:ascii="Times New Roman"/>
          <w:color w:val="545454"/>
          <w:spacing w:val="6"/>
          <w:w w:val="50"/>
          <w:position w:val="2"/>
          <w:sz w:val="22"/>
          <w:szCs w:val="22"/>
        </w:rPr>
        <w:t> </w:t>
      </w:r>
      <w:r>
        <w:rPr>
          <w:rFonts w:cs="Arial" w:hAnsi="Arial" w:eastAsia="Arial" w:ascii="Arial"/>
          <w:color w:val="545454"/>
          <w:spacing w:val="-2"/>
          <w:w w:val="51"/>
          <w:position w:val="1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3"/>
          <w:w w:val="53"/>
          <w:position w:val="1"/>
          <w:sz w:val="26"/>
          <w:szCs w:val="26"/>
        </w:rPr>
        <w:t>U</w:t>
      </w:r>
      <w:r>
        <w:rPr>
          <w:rFonts w:cs="Arial" w:hAnsi="Arial" w:eastAsia="Arial" w:ascii="Arial"/>
          <w:color w:val="545454"/>
          <w:spacing w:val="0"/>
          <w:w w:val="55"/>
          <w:position w:val="1"/>
          <w:sz w:val="26"/>
          <w:szCs w:val="26"/>
        </w:rPr>
        <w:t>T</w:t>
      </w:r>
      <w:r>
        <w:rPr>
          <w:rFonts w:cs="Arial" w:hAnsi="Arial" w:eastAsia="Arial" w:ascii="Arial"/>
          <w:color w:val="545454"/>
          <w:spacing w:val="-6"/>
          <w:w w:val="55"/>
          <w:position w:val="1"/>
          <w:sz w:val="26"/>
          <w:szCs w:val="26"/>
        </w:rPr>
        <w:t>O</w:t>
      </w:r>
      <w:r>
        <w:rPr>
          <w:rFonts w:cs="Arial" w:hAnsi="Arial" w:eastAsia="Arial" w:ascii="Arial"/>
          <w:color w:val="545454"/>
          <w:spacing w:val="-3"/>
          <w:w w:val="60"/>
          <w:position w:val="1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4"/>
          <w:w w:val="55"/>
          <w:position w:val="1"/>
          <w:sz w:val="26"/>
          <w:szCs w:val="26"/>
        </w:rPr>
        <w:t>M</w:t>
      </w:r>
      <w:r>
        <w:rPr>
          <w:rFonts w:cs="Arial" w:hAnsi="Arial" w:eastAsia="Arial" w:ascii="Arial"/>
          <w:color w:val="545454"/>
          <w:spacing w:val="-3"/>
          <w:w w:val="57"/>
          <w:position w:val="1"/>
          <w:sz w:val="26"/>
          <w:szCs w:val="26"/>
        </w:rPr>
        <w:t>P</w:t>
      </w:r>
      <w:r>
        <w:rPr>
          <w:rFonts w:cs="Arial" w:hAnsi="Arial" w:eastAsia="Arial" w:ascii="Arial"/>
          <w:color w:val="545454"/>
          <w:spacing w:val="0"/>
          <w:w w:val="55"/>
          <w:position w:val="1"/>
          <w:sz w:val="26"/>
          <w:szCs w:val="26"/>
        </w:rPr>
        <w:t>LI</w:t>
      </w:r>
      <w:r>
        <w:rPr>
          <w:rFonts w:cs="Arial" w:hAnsi="Arial" w:eastAsia="Arial" w:ascii="Arial"/>
          <w:color w:val="545454"/>
          <w:spacing w:val="-42"/>
          <w:w w:val="100"/>
          <w:position w:val="1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-3"/>
          <w:w w:val="44"/>
          <w:position w:val="1"/>
          <w:sz w:val="26"/>
          <w:szCs w:val="26"/>
        </w:rPr>
        <w:t>F</w:t>
      </w:r>
      <w:r>
        <w:rPr>
          <w:rFonts w:cs="Arial" w:hAnsi="Arial" w:eastAsia="Arial" w:ascii="Arial"/>
          <w:color w:val="545454"/>
          <w:spacing w:val="0"/>
          <w:w w:val="34"/>
          <w:position w:val="1"/>
          <w:sz w:val="26"/>
          <w:szCs w:val="26"/>
        </w:rPr>
        <w:t>I</w:t>
      </w:r>
      <w:r>
        <w:rPr>
          <w:rFonts w:cs="Arial" w:hAnsi="Arial" w:eastAsia="Arial" w:ascii="Arial"/>
          <w:color w:val="545454"/>
          <w:spacing w:val="-39"/>
          <w:w w:val="100"/>
          <w:position w:val="1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-1"/>
          <w:w w:val="52"/>
          <w:position w:val="1"/>
          <w:sz w:val="26"/>
          <w:szCs w:val="26"/>
        </w:rPr>
        <w:t>C</w:t>
      </w:r>
      <w:r>
        <w:rPr>
          <w:rFonts w:cs="Arial" w:hAnsi="Arial" w:eastAsia="Arial" w:ascii="Arial"/>
          <w:color w:val="545454"/>
          <w:spacing w:val="-2"/>
          <w:w w:val="52"/>
          <w:position w:val="1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2"/>
          <w:w w:val="52"/>
          <w:position w:val="1"/>
          <w:sz w:val="26"/>
          <w:szCs w:val="26"/>
        </w:rPr>
        <w:t>D</w:t>
      </w:r>
      <w:r>
        <w:rPr>
          <w:rFonts w:cs="Arial" w:hAnsi="Arial" w:eastAsia="Arial" w:ascii="Arial"/>
          <w:color w:val="545454"/>
          <w:spacing w:val="0"/>
          <w:w w:val="52"/>
          <w:position w:val="1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0"/>
          <w:w w:val="52"/>
          <w:position w:val="1"/>
          <w:sz w:val="26"/>
          <w:szCs w:val="26"/>
        </w:rPr>
        <w:t>     </w:t>
      </w:r>
      <w:r>
        <w:rPr>
          <w:rFonts w:cs="Arial" w:hAnsi="Arial" w:eastAsia="Arial" w:ascii="Arial"/>
          <w:color w:val="545454"/>
          <w:spacing w:val="33"/>
          <w:w w:val="52"/>
          <w:position w:val="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44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3"/>
          <w:w w:val="63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position w:val="2"/>
          <w:sz w:val="22"/>
          <w:szCs w:val="22"/>
        </w:rPr>
        <w:t>                      </w:t>
      </w:r>
      <w:r>
        <w:rPr>
          <w:rFonts w:cs="Times New Roman" w:hAnsi="Times New Roman" w:eastAsia="Times New Roman" w:ascii="Times New Roman"/>
          <w:color w:val="545454"/>
          <w:spacing w:val="1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0"/>
          <w:w w:val="64"/>
          <w:position w:val="3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696969"/>
          <w:spacing w:val="0"/>
          <w:w w:val="64"/>
          <w:position w:val="3"/>
          <w:sz w:val="22"/>
          <w:szCs w:val="22"/>
        </w:rPr>
        <w:t>                     </w:t>
      </w:r>
      <w:r>
        <w:rPr>
          <w:rFonts w:cs="Times New Roman" w:hAnsi="Times New Roman" w:eastAsia="Times New Roman" w:ascii="Times New Roman"/>
          <w:color w:val="696969"/>
          <w:spacing w:val="10"/>
          <w:w w:val="64"/>
          <w:position w:val="3"/>
          <w:sz w:val="22"/>
          <w:szCs w:val="22"/>
        </w:rPr>
        <w:t> </w:t>
      </w:r>
      <w:r>
        <w:rPr>
          <w:rFonts w:cs="Arial" w:hAnsi="Arial" w:eastAsia="Arial" w:ascii="Arial"/>
          <w:color w:val="545454"/>
          <w:spacing w:val="0"/>
          <w:w w:val="64"/>
          <w:position w:val="0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64"/>
          <w:position w:val="0"/>
          <w:sz w:val="26"/>
          <w:szCs w:val="26"/>
        </w:rPr>
        <w:t>    </w:t>
      </w:r>
      <w:r>
        <w:rPr>
          <w:rFonts w:cs="Arial" w:hAnsi="Arial" w:eastAsia="Arial" w:ascii="Arial"/>
          <w:color w:val="545454"/>
          <w:spacing w:val="37"/>
          <w:w w:val="64"/>
          <w:position w:val="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3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545454"/>
          <w:spacing w:val="2"/>
          <w:w w:val="52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54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720"/>
      </w:pPr>
      <w:r>
        <w:rPr>
          <w:rFonts w:cs="Arial" w:hAnsi="Arial" w:eastAsia="Arial" w:ascii="Arial"/>
          <w:color w:val="545454"/>
          <w:spacing w:val="-1"/>
          <w:w w:val="54"/>
          <w:position w:val="-1"/>
          <w:sz w:val="26"/>
          <w:szCs w:val="26"/>
        </w:rPr>
        <w:t>S</w:t>
      </w:r>
      <w:r>
        <w:rPr>
          <w:rFonts w:cs="Arial" w:hAnsi="Arial" w:eastAsia="Arial" w:ascii="Arial"/>
          <w:color w:val="545454"/>
          <w:spacing w:val="-1"/>
          <w:w w:val="54"/>
          <w:position w:val="-1"/>
          <w:sz w:val="26"/>
          <w:szCs w:val="26"/>
        </w:rPr>
        <w:t>U</w:t>
      </w:r>
      <w:r>
        <w:rPr>
          <w:rFonts w:cs="Arial" w:hAnsi="Arial" w:eastAsia="Arial" w:ascii="Arial"/>
          <w:color w:val="545454"/>
          <w:spacing w:val="0"/>
          <w:w w:val="54"/>
          <w:position w:val="-1"/>
          <w:sz w:val="26"/>
          <w:szCs w:val="26"/>
        </w:rPr>
        <w:t>B</w:t>
      </w:r>
      <w:r>
        <w:rPr>
          <w:rFonts w:cs="Arial" w:hAnsi="Arial" w:eastAsia="Arial" w:ascii="Arial"/>
          <w:color w:val="545454"/>
          <w:spacing w:val="31"/>
          <w:w w:val="54"/>
          <w:position w:val="-1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-2"/>
          <w:w w:val="51"/>
          <w:position w:val="-1"/>
          <w:sz w:val="26"/>
          <w:szCs w:val="26"/>
        </w:rPr>
        <w:t>B</w:t>
      </w:r>
      <w:r>
        <w:rPr>
          <w:rFonts w:cs="Arial" w:hAnsi="Arial" w:eastAsia="Arial" w:ascii="Arial"/>
          <w:color w:val="545454"/>
          <w:spacing w:val="-3"/>
          <w:w w:val="57"/>
          <w:position w:val="-1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2"/>
          <w:w w:val="72"/>
          <w:position w:val="-1"/>
          <w:sz w:val="26"/>
          <w:szCs w:val="26"/>
        </w:rPr>
        <w:t>J</w:t>
      </w:r>
      <w:r>
        <w:rPr>
          <w:rFonts w:cs="Arial" w:hAnsi="Arial" w:eastAsia="Arial" w:ascii="Arial"/>
          <w:color w:val="545454"/>
          <w:spacing w:val="0"/>
          <w:w w:val="49"/>
          <w:position w:val="-1"/>
          <w:sz w:val="26"/>
          <w:szCs w:val="26"/>
        </w:rPr>
        <w:t>O</w:t>
      </w:r>
      <w:r>
        <w:rPr>
          <w:rFonts w:cs="Arial" w:hAnsi="Arial" w:eastAsia="Arial" w:ascii="Arial"/>
          <w:color w:val="545454"/>
          <w:spacing w:val="0"/>
          <w:w w:val="100"/>
          <w:position w:val="-1"/>
          <w:sz w:val="26"/>
          <w:szCs w:val="26"/>
        </w:rPr>
        <w:t>                                              </w:t>
      </w:r>
      <w:r>
        <w:rPr>
          <w:rFonts w:cs="Arial" w:hAnsi="Arial" w:eastAsia="Arial" w:ascii="Arial"/>
          <w:color w:val="545454"/>
          <w:spacing w:val="1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0"/>
          <w:w w:val="100"/>
          <w:position w:val="1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100"/>
          <w:position w:val="1"/>
          <w:sz w:val="24"/>
          <w:szCs w:val="24"/>
        </w:rPr>
        <w:t>  </w:t>
      </w:r>
      <w:r>
        <w:rPr>
          <w:rFonts w:cs="Arial" w:hAnsi="Arial" w:eastAsia="Arial" w:ascii="Arial"/>
          <w:color w:val="545454"/>
          <w:spacing w:val="4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48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2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969"/>
          <w:spacing w:val="3"/>
          <w:w w:val="67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808080"/>
          <w:spacing w:val="0"/>
          <w:w w:val="46"/>
          <w:position w:val="3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808080"/>
          <w:spacing w:val="8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47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53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-3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57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9"/>
          <w:w w:val="57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545454"/>
          <w:spacing w:val="3"/>
          <w:w w:val="48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54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43"/>
      </w:pPr>
      <w:r>
        <w:rPr>
          <w:rFonts w:cs="Arial" w:hAnsi="Arial" w:eastAsia="Arial" w:ascii="Arial"/>
          <w:color w:val="545454"/>
          <w:spacing w:val="0"/>
          <w:w w:val="60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60"/>
          <w:sz w:val="26"/>
          <w:szCs w:val="26"/>
        </w:rPr>
        <w:t>     </w:t>
      </w:r>
      <w:r>
        <w:rPr>
          <w:rFonts w:cs="Arial" w:hAnsi="Arial" w:eastAsia="Arial" w:ascii="Arial"/>
          <w:color w:val="545454"/>
          <w:spacing w:val="13"/>
          <w:w w:val="6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13"/>
          <w:w w:val="6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8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position w:val="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969"/>
          <w:spacing w:val="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3"/>
          <w:w w:val="63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4"/>
          <w:w w:val="70"/>
          <w:position w:val="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6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4"/>
          <w:w w:val="55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43"/>
      </w:pPr>
      <w:r>
        <w:rPr>
          <w:rFonts w:cs="Arial" w:hAnsi="Arial" w:eastAsia="Arial" w:ascii="Arial"/>
          <w:color w:val="545454"/>
          <w:spacing w:val="0"/>
          <w:w w:val="60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60"/>
          <w:sz w:val="26"/>
          <w:szCs w:val="26"/>
        </w:rPr>
        <w:t>     </w:t>
      </w:r>
      <w:r>
        <w:rPr>
          <w:rFonts w:cs="Arial" w:hAnsi="Arial" w:eastAsia="Arial" w:ascii="Arial"/>
          <w:color w:val="545454"/>
          <w:spacing w:val="13"/>
          <w:w w:val="6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13"/>
          <w:w w:val="6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2"/>
          <w:w w:val="99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2"/>
          <w:w w:val="99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808080"/>
          <w:spacing w:val="0"/>
          <w:w w:val="38"/>
          <w:position w:val="3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808080"/>
          <w:spacing w:val="3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4"/>
          <w:w w:val="70"/>
          <w:position w:val="3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102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4"/>
          <w:w w:val="61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38"/>
      </w:pPr>
      <w:r>
        <w:rPr>
          <w:rFonts w:cs="Arial" w:hAnsi="Arial" w:eastAsia="Arial" w:ascii="Arial"/>
          <w:color w:val="545454"/>
          <w:spacing w:val="0"/>
          <w:w w:val="73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4"/>
          <w:szCs w:val="24"/>
        </w:rPr>
        <w:t>    </w:t>
      </w:r>
      <w:r>
        <w:rPr>
          <w:rFonts w:cs="Arial" w:hAnsi="Arial" w:eastAsia="Arial" w:ascii="Arial"/>
          <w:color w:val="545454"/>
          <w:spacing w:val="22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55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92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ó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4"/>
          <w:w w:val="68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46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1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808080"/>
          <w:spacing w:val="2"/>
          <w:w w:val="67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808080"/>
          <w:spacing w:val="0"/>
          <w:w w:val="5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808080"/>
          <w:spacing w:val="0"/>
          <w:w w:val="5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808080"/>
          <w:spacing w:val="10"/>
          <w:w w:val="5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44444"/>
          <w:spacing w:val="1"/>
          <w:w w:val="25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1"/>
          <w:w w:val="38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48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96969"/>
          <w:spacing w:val="0"/>
          <w:w w:val="48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969"/>
          <w:spacing w:val="0"/>
          <w:w w:val="48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7"/>
          <w:w w:val="48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444444"/>
          <w:spacing w:val="0"/>
          <w:w w:val="67"/>
          <w:position w:val="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444444"/>
          <w:spacing w:val="30"/>
          <w:w w:val="67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545454"/>
          <w:spacing w:val="3"/>
          <w:w w:val="153"/>
          <w:position w:val="2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545454"/>
          <w:spacing w:val="3"/>
          <w:w w:val="72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55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62"/>
          <w:position w:val="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5170"/>
      </w:pPr>
      <w:r>
        <w:rPr>
          <w:rFonts w:cs="Times New Roman" w:hAnsi="Times New Roman" w:eastAsia="Times New Roman" w:ascii="Times New Roman"/>
          <w:color w:val="545454"/>
          <w:spacing w:val="2"/>
          <w:w w:val="7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808080"/>
          <w:spacing w:val="1"/>
          <w:w w:val="59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8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4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8"/>
          <w:w w:val="4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2"/>
          <w:w w:val="73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444444"/>
          <w:spacing w:val="0"/>
          <w:w w:val="7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444444"/>
          <w:spacing w:val="26"/>
          <w:w w:val="7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46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46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4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8"/>
          <w:w w:val="4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34"/>
          <w:w w:val="6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545454"/>
          <w:spacing w:val="3"/>
          <w:w w:val="161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545454"/>
          <w:spacing w:val="3"/>
          <w:w w:val="6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969"/>
          <w:spacing w:val="0"/>
          <w:w w:val="67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29" w:lineRule="exact" w:line="200"/>
        <w:ind w:left="5165"/>
      </w:pPr>
      <w:r>
        <w:rPr>
          <w:rFonts w:cs="Arial" w:hAnsi="Arial" w:eastAsia="Arial" w:ascii="Arial"/>
          <w:b/>
          <w:color w:val="545454"/>
          <w:w w:val="71"/>
          <w:position w:val="-2"/>
          <w:sz w:val="20"/>
          <w:szCs w:val="20"/>
        </w:rPr>
        <w:t>D</w:t>
      </w:r>
      <w:r>
        <w:rPr>
          <w:rFonts w:cs="Arial" w:hAnsi="Arial" w:eastAsia="Arial" w:ascii="Arial"/>
          <w:b/>
          <w:color w:val="545454"/>
          <w:spacing w:val="-3"/>
          <w:w w:val="71"/>
          <w:position w:val="-2"/>
          <w:sz w:val="20"/>
          <w:szCs w:val="20"/>
        </w:rPr>
        <w:t>i</w:t>
      </w:r>
      <w:r>
        <w:rPr>
          <w:rFonts w:cs="Arial" w:hAnsi="Arial" w:eastAsia="Arial" w:ascii="Arial"/>
          <w:b/>
          <w:color w:val="545454"/>
          <w:spacing w:val="-1"/>
          <w:w w:val="79"/>
          <w:position w:val="-2"/>
          <w:sz w:val="20"/>
          <w:szCs w:val="20"/>
        </w:rPr>
        <w:t>m</w:t>
      </w:r>
      <w:r>
        <w:rPr>
          <w:rFonts w:cs="Arial" w:hAnsi="Arial" w:eastAsia="Arial" w:ascii="Arial"/>
          <w:b/>
          <w:color w:val="545454"/>
          <w:spacing w:val="-1"/>
          <w:w w:val="79"/>
          <w:position w:val="-2"/>
          <w:sz w:val="20"/>
          <w:szCs w:val="20"/>
        </w:rPr>
        <w:t>e</w:t>
      </w:r>
      <w:r>
        <w:rPr>
          <w:rFonts w:cs="Arial" w:hAnsi="Arial" w:eastAsia="Arial" w:ascii="Arial"/>
          <w:b/>
          <w:color w:val="545454"/>
          <w:spacing w:val="-2"/>
          <w:w w:val="76"/>
          <w:position w:val="-2"/>
          <w:sz w:val="20"/>
          <w:szCs w:val="20"/>
        </w:rPr>
        <w:t>n</w:t>
      </w:r>
      <w:r>
        <w:rPr>
          <w:rFonts w:cs="Arial" w:hAnsi="Arial" w:eastAsia="Arial" w:ascii="Arial"/>
          <w:b/>
          <w:color w:val="545454"/>
          <w:spacing w:val="-1"/>
          <w:w w:val="74"/>
          <w:position w:val="-2"/>
          <w:sz w:val="20"/>
          <w:szCs w:val="20"/>
        </w:rPr>
        <w:t>s</w:t>
      </w:r>
      <w:r>
        <w:rPr>
          <w:rFonts w:cs="Arial" w:hAnsi="Arial" w:eastAsia="Arial" w:ascii="Arial"/>
          <w:b/>
          <w:color w:val="545454"/>
          <w:spacing w:val="-1"/>
          <w:w w:val="79"/>
          <w:position w:val="-2"/>
          <w:sz w:val="20"/>
          <w:szCs w:val="20"/>
        </w:rPr>
        <w:t>i</w:t>
      </w:r>
      <w:r>
        <w:rPr>
          <w:rFonts w:cs="Arial" w:hAnsi="Arial" w:eastAsia="Arial" w:ascii="Arial"/>
          <w:b/>
          <w:color w:val="545454"/>
          <w:spacing w:val="-2"/>
          <w:w w:val="76"/>
          <w:position w:val="-2"/>
          <w:sz w:val="20"/>
          <w:szCs w:val="20"/>
        </w:rPr>
        <w:t>o</w:t>
      </w:r>
      <w:r>
        <w:rPr>
          <w:rFonts w:cs="Arial" w:hAnsi="Arial" w:eastAsia="Arial" w:ascii="Arial"/>
          <w:b/>
          <w:color w:val="545454"/>
          <w:spacing w:val="-2"/>
          <w:w w:val="76"/>
          <w:position w:val="-2"/>
          <w:sz w:val="20"/>
          <w:szCs w:val="20"/>
        </w:rPr>
        <w:t>n</w:t>
      </w:r>
      <w:r>
        <w:rPr>
          <w:rFonts w:cs="Arial" w:hAnsi="Arial" w:eastAsia="Arial" w:ascii="Arial"/>
          <w:b/>
          <w:color w:val="545454"/>
          <w:spacing w:val="-1"/>
          <w:w w:val="74"/>
          <w:position w:val="-2"/>
          <w:sz w:val="20"/>
          <w:szCs w:val="20"/>
        </w:rPr>
        <w:t>e</w:t>
      </w:r>
      <w:r>
        <w:rPr>
          <w:rFonts w:cs="Arial" w:hAnsi="Arial" w:eastAsia="Arial" w:ascii="Arial"/>
          <w:b/>
          <w:color w:val="545454"/>
          <w:spacing w:val="0"/>
          <w:w w:val="70"/>
          <w:position w:val="-2"/>
          <w:sz w:val="20"/>
          <w:szCs w:val="20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300"/>
        <w:ind w:left="4843"/>
      </w:pPr>
      <w:r>
        <w:rPr>
          <w:rFonts w:cs="Arial" w:hAnsi="Arial" w:eastAsia="Arial" w:ascii="Arial"/>
          <w:color w:val="545454"/>
          <w:spacing w:val="0"/>
          <w:w w:val="78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sz w:val="24"/>
          <w:szCs w:val="24"/>
        </w:rPr>
        <w:t>   </w:t>
      </w:r>
      <w:r>
        <w:rPr>
          <w:rFonts w:cs="Arial" w:hAnsi="Arial" w:eastAsia="Arial" w:ascii="Arial"/>
          <w:color w:val="545454"/>
          <w:spacing w:val="48"/>
          <w:w w:val="7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444444"/>
          <w:spacing w:val="2"/>
          <w:w w:val="107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0"/>
          <w:w w:val="53"/>
          <w:position w:val="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969"/>
          <w:spacing w:val="9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72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44444"/>
          <w:spacing w:val="3"/>
          <w:w w:val="72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444444"/>
          <w:spacing w:val="2"/>
          <w:w w:val="72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6"/>
          <w:w w:val="72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44444"/>
          <w:spacing w:val="2"/>
          <w:w w:val="72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0"/>
          <w:w w:val="72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60"/>
          <w:position w:val="1"/>
          <w:sz w:val="22"/>
          <w:szCs w:val="22"/>
        </w:rPr>
        <w:t>B</w:t>
      </w:r>
      <w:r>
        <w:rPr>
          <w:rFonts w:cs="Arial" w:hAnsi="Arial" w:eastAsia="Arial" w:ascii="Arial"/>
          <w:color w:val="545454"/>
          <w:spacing w:val="2"/>
          <w:w w:val="48"/>
          <w:position w:val="1"/>
          <w:sz w:val="32"/>
          <w:szCs w:val="32"/>
        </w:rPr>
        <w:t>□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43"/>
      </w:pP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45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808080"/>
          <w:spacing w:val="0"/>
          <w:w w:val="46"/>
          <w:position w:val="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808080"/>
          <w:spacing w:val="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72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72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1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3"/>
          <w:w w:val="72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0"/>
          <w:w w:val="72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4"/>
          <w:w w:val="84"/>
          <w:position w:val="2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43"/>
      </w:pPr>
      <w:r>
        <w:rPr>
          <w:rFonts w:cs="Arial" w:hAnsi="Arial" w:eastAsia="Arial" w:ascii="Arial"/>
          <w:color w:val="545454"/>
          <w:spacing w:val="0"/>
          <w:w w:val="67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67"/>
          <w:sz w:val="24"/>
          <w:szCs w:val="24"/>
        </w:rPr>
        <w:t>     </w:t>
      </w:r>
      <w:r>
        <w:rPr>
          <w:rFonts w:cs="Arial" w:hAnsi="Arial" w:eastAsia="Arial" w:ascii="Arial"/>
          <w:color w:val="545454"/>
          <w:spacing w:val="8"/>
          <w:w w:val="6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1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81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444444"/>
          <w:spacing w:val="2"/>
          <w:w w:val="7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position w:val="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696969"/>
          <w:spacing w:val="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3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1"/>
          <w:w w:val="63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62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95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7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9"/>
          <w:w w:val="67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545454"/>
          <w:spacing w:val="3"/>
          <w:w w:val="57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4"/>
          <w:w w:val="55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5170"/>
      </w:pPr>
      <w:r>
        <w:rPr>
          <w:rFonts w:cs="Arial" w:hAnsi="Arial" w:eastAsia="Arial" w:ascii="Arial"/>
          <w:b/>
          <w:color w:val="545454"/>
          <w:spacing w:val="4"/>
          <w:w w:val="50"/>
          <w:sz w:val="22"/>
          <w:szCs w:val="22"/>
        </w:rPr>
        <w:t>E</w:t>
      </w:r>
      <w:r>
        <w:rPr>
          <w:rFonts w:cs="Arial" w:hAnsi="Arial" w:eastAsia="Arial" w:ascii="Arial"/>
          <w:b/>
          <w:color w:val="545454"/>
          <w:spacing w:val="4"/>
          <w:w w:val="61"/>
          <w:sz w:val="22"/>
          <w:szCs w:val="22"/>
        </w:rPr>
        <w:t>N</w:t>
      </w:r>
      <w:r>
        <w:rPr>
          <w:rFonts w:cs="Arial" w:hAnsi="Arial" w:eastAsia="Arial" w:ascii="Arial"/>
          <w:b/>
          <w:color w:val="545454"/>
          <w:spacing w:val="0"/>
          <w:w w:val="61"/>
          <w:sz w:val="22"/>
          <w:szCs w:val="22"/>
        </w:rPr>
        <w:t>T</w:t>
      </w:r>
      <w:r>
        <w:rPr>
          <w:rFonts w:cs="Arial" w:hAnsi="Arial" w:eastAsia="Arial" w:ascii="Arial"/>
          <w:b/>
          <w:color w:val="545454"/>
          <w:spacing w:val="8"/>
          <w:w w:val="61"/>
          <w:sz w:val="22"/>
          <w:szCs w:val="22"/>
        </w:rPr>
        <w:t>R</w:t>
      </w:r>
      <w:r>
        <w:rPr>
          <w:rFonts w:cs="Arial" w:hAnsi="Arial" w:eastAsia="Arial" w:ascii="Arial"/>
          <w:b/>
          <w:color w:val="545454"/>
          <w:spacing w:val="4"/>
          <w:w w:val="64"/>
          <w:sz w:val="22"/>
          <w:szCs w:val="22"/>
        </w:rPr>
        <w:t>A</w:t>
      </w:r>
      <w:r>
        <w:rPr>
          <w:rFonts w:cs="Arial" w:hAnsi="Arial" w:eastAsia="Arial" w:ascii="Arial"/>
          <w:b/>
          <w:color w:val="545454"/>
          <w:spacing w:val="4"/>
          <w:w w:val="61"/>
          <w:sz w:val="22"/>
          <w:szCs w:val="22"/>
        </w:rPr>
        <w:t>D</w:t>
      </w:r>
      <w:r>
        <w:rPr>
          <w:rFonts w:cs="Arial" w:hAnsi="Arial" w:eastAsia="Arial" w:ascii="Arial"/>
          <w:b/>
          <w:color w:val="545454"/>
          <w:spacing w:val="4"/>
          <w:w w:val="61"/>
          <w:sz w:val="22"/>
          <w:szCs w:val="22"/>
        </w:rPr>
        <w:t>A</w:t>
      </w:r>
      <w:r>
        <w:rPr>
          <w:rFonts w:cs="Arial" w:hAnsi="Arial" w:eastAsia="Arial" w:ascii="Arial"/>
          <w:b/>
          <w:color w:val="545454"/>
          <w:spacing w:val="0"/>
          <w:w w:val="60"/>
          <w:sz w:val="22"/>
          <w:szCs w:val="22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160" w:val="left"/>
        </w:tabs>
        <w:jc w:val="left"/>
        <w:spacing w:lineRule="exact" w:line="260"/>
        <w:ind w:left="5170" w:right="542" w:hanging="269"/>
      </w:pPr>
      <w:r>
        <w:rPr>
          <w:rFonts w:cs="Arial" w:hAnsi="Arial" w:eastAsia="Arial" w:ascii="Arial"/>
          <w:color w:val="545454"/>
          <w:spacing w:val="0"/>
          <w:w w:val="62"/>
          <w:position w:val="-2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100"/>
          <w:position w:val="-2"/>
          <w:sz w:val="26"/>
          <w:szCs w:val="26"/>
        </w:rPr>
        <w:tab/>
      </w:r>
      <w:r>
        <w:rPr>
          <w:rFonts w:cs="Arial" w:hAnsi="Arial" w:eastAsia="Arial" w:ascii="Arial"/>
          <w:color w:val="545454"/>
          <w:spacing w:val="0"/>
          <w:w w:val="100"/>
          <w:position w:val="-2"/>
          <w:sz w:val="26"/>
          <w:szCs w:val="26"/>
        </w:rPr>
      </w:r>
      <w:r>
        <w:rPr>
          <w:rFonts w:cs="Times New Roman" w:hAnsi="Times New Roman" w:eastAsia="Times New Roman" w:ascii="Times New Roman"/>
          <w:color w:val="545454"/>
          <w:spacing w:val="3"/>
          <w:w w:val="48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102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1"/>
          <w:position w:val="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969"/>
          <w:spacing w:val="1"/>
          <w:w w:val="51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51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51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5"/>
          <w:w w:val="51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45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145"/>
          <w:position w:val="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696969"/>
          <w:spacing w:val="0"/>
          <w:w w:val="55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3"/>
          <w:w w:val="55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44444"/>
          <w:spacing w:val="2"/>
          <w:w w:val="51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545454"/>
          <w:spacing w:val="2"/>
          <w:w w:val="53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53"/>
          <w:position w:val="0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545454"/>
          <w:spacing w:val="0"/>
          <w:w w:val="53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53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64"/>
          <w:position w:val="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545454"/>
          <w:spacing w:val="4"/>
          <w:w w:val="84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9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9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4"/>
          <w:w w:val="67"/>
          <w:position w:val="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89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47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"/>
          <w:w w:val="69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161"/>
          <w:position w:val="2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696969"/>
          <w:spacing w:val="0"/>
          <w:w w:val="55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3"/>
          <w:w w:val="55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1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87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5"/>
          <w:w w:val="8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45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8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1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87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65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65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444444"/>
          <w:spacing w:val="3"/>
          <w:w w:val="67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444444"/>
          <w:spacing w:val="3"/>
          <w:w w:val="8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8"/>
          <w:w w:val="67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84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102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70"/>
          <w:position w:val="3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1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8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3"/>
          <w:w w:val="68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4"/>
          <w:position w:val="3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444444"/>
          <w:spacing w:val="1"/>
          <w:w w:val="38"/>
          <w:position w:val="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3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3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4"/>
          <w:szCs w:val="24"/>
        </w:rPr>
        <w:t>   </w:t>
      </w:r>
      <w:r>
        <w:rPr>
          <w:rFonts w:cs="Arial" w:hAnsi="Arial" w:eastAsia="Arial" w:ascii="Arial"/>
          <w:color w:val="545454"/>
          <w:spacing w:val="13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68"/>
          <w:position w:val="3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3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18"/>
          <w:w w:val="68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8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8"/>
          <w:w w:val="68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0"/>
          <w:position w:val="3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545454"/>
          <w:spacing w:val="3"/>
          <w:w w:val="60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4"/>
          <w:w w:val="55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60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969"/>
          <w:spacing w:val="0"/>
          <w:w w:val="50"/>
          <w:position w:val="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969"/>
          <w:spacing w:val="4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21"/>
          <w:position w:val="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0"/>
          <w:w w:val="21"/>
          <w:position w:val="3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545454"/>
          <w:spacing w:val="5"/>
          <w:w w:val="21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0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32"/>
          <w:w w:val="6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99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96"/>
      </w:pPr>
      <w:r>
        <w:rPr>
          <w:rFonts w:cs="Arial" w:hAnsi="Arial" w:eastAsia="Arial" w:ascii="Arial"/>
          <w:color w:val="545454"/>
          <w:spacing w:val="0"/>
          <w:w w:val="68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68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16"/>
          <w:w w:val="68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8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68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3"/>
          <w:w w:val="68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68"/>
          <w:position w:val="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2"/>
          <w:w w:val="68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1"/>
          <w:w w:val="68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44444"/>
          <w:spacing w:val="2"/>
          <w:w w:val="68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2"/>
          <w:w w:val="68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444444"/>
          <w:spacing w:val="3"/>
          <w:w w:val="7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1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0"/>
          <w:w w:val="38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3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4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5"/>
          <w:w w:val="74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74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"/>
          <w:w w:val="74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1"/>
          <w:w w:val="74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1"/>
          <w:w w:val="74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74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4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74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74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62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á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3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60"/>
          <w:position w:val="3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545454"/>
          <w:spacing w:val="4"/>
          <w:w w:val="84"/>
          <w:position w:val="3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444444"/>
          <w:spacing w:val="3"/>
          <w:w w:val="80"/>
          <w:position w:val="3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70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7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9"/>
          <w:w w:val="7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46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38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9"/>
          <w:w w:val="67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969"/>
          <w:spacing w:val="2"/>
          <w:w w:val="76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6"/>
          <w:w w:val="7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45"/>
          <w:position w:val="3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3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545454"/>
          <w:spacing w:val="0"/>
          <w:w w:val="55"/>
          <w:position w:val="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45454"/>
          <w:spacing w:val="9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9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4"/>
          <w:w w:val="69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9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2"/>
          <w:w w:val="92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545454"/>
          <w:spacing w:val="-34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25"/>
          <w:position w:val="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5170"/>
      </w:pPr>
      <w:r>
        <w:rPr>
          <w:rFonts w:cs="Times New Roman" w:hAnsi="Times New Roman" w:eastAsia="Times New Roman" w:ascii="Times New Roman"/>
          <w:color w:val="696969"/>
          <w:spacing w:val="1"/>
          <w:w w:val="56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color w:val="545454"/>
          <w:spacing w:val="0"/>
          <w:w w:val="5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5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5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45454"/>
          <w:spacing w:val="0"/>
          <w:w w:val="5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6"/>
          <w:w w:val="5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7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7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9"/>
          <w:w w:val="7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8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47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0"/>
          <w:w w:val="71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0"/>
          <w:w w:val="5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9"/>
          <w:w w:val="5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3"/>
          <w:position w:val="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1"/>
          <w:w w:val="38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6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56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56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0"/>
          <w:w w:val="56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8"/>
          <w:position w:val="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84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969"/>
          <w:spacing w:val="0"/>
          <w:w w:val="72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96969"/>
          <w:spacing w:val="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29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0"/>
          <w:w w:val="80"/>
          <w:position w:val="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3"/>
          <w:w w:val="76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2"/>
          <w:w w:val="89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96969"/>
          <w:spacing w:val="3"/>
          <w:w w:val="8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0"/>
          <w:w w:val="6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896"/>
      </w:pPr>
      <w:r>
        <w:rPr>
          <w:rFonts w:cs="Arial" w:hAnsi="Arial" w:eastAsia="Arial" w:ascii="Arial"/>
          <w:color w:val="545454"/>
          <w:spacing w:val="0"/>
          <w:w w:val="78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sz w:val="24"/>
          <w:szCs w:val="24"/>
        </w:rPr>
        <w:t>   </w:t>
      </w:r>
      <w:r>
        <w:rPr>
          <w:rFonts w:cs="Arial" w:hAnsi="Arial" w:eastAsia="Arial" w:ascii="Arial"/>
          <w:color w:val="545454"/>
          <w:spacing w:val="1"/>
          <w:w w:val="7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44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44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1"/>
          <w:w w:val="44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2"/>
          <w:w w:val="107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59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3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107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380"/>
        <w:ind w:left="307"/>
      </w:pPr>
      <w:r>
        <w:pict>
          <v:shape type="#_x0000_t202" style="position:absolute;margin-left:342.24pt;margin-top:13.7436pt;width:32.3355pt;height:11pt;mso-position-horizontal-relative:page;mso-position-vertical-relative:paragraph;z-index:-230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2"/>
                      <w:szCs w:val="22"/>
                    </w:rPr>
                    <w:jc w:val="left"/>
                    <w:spacing w:lineRule="exact" w:line="220"/>
                    <w:ind w:right="-53"/>
                  </w:pPr>
                  <w:r>
                    <w:rPr>
                      <w:rFonts w:cs="Arial" w:hAnsi="Arial" w:eastAsia="Arial" w:ascii="Arial"/>
                      <w:b/>
                      <w:color w:val="545454"/>
                      <w:spacing w:val="3"/>
                      <w:w w:val="60"/>
                      <w:sz w:val="22"/>
                      <w:szCs w:val="22"/>
                    </w:rPr>
                    <w:t>S</w:t>
                  </w:r>
                  <w:r>
                    <w:rPr>
                      <w:rFonts w:cs="Arial" w:hAnsi="Arial" w:eastAsia="Arial" w:ascii="Arial"/>
                      <w:b/>
                      <w:color w:val="545454"/>
                      <w:spacing w:val="4"/>
                      <w:w w:val="64"/>
                      <w:sz w:val="22"/>
                      <w:szCs w:val="22"/>
                    </w:rPr>
                    <w:t>A</w:t>
                  </w:r>
                  <w:r>
                    <w:rPr>
                      <w:rFonts w:cs="Arial" w:hAnsi="Arial" w:eastAsia="Arial" w:ascii="Arial"/>
                      <w:b/>
                      <w:color w:val="545454"/>
                      <w:spacing w:val="0"/>
                      <w:w w:val="61"/>
                      <w:sz w:val="22"/>
                      <w:szCs w:val="22"/>
                    </w:rPr>
                    <w:t>L</w:t>
                  </w:r>
                  <w:r>
                    <w:rPr>
                      <w:rFonts w:cs="Arial" w:hAnsi="Arial" w:eastAsia="Arial" w:ascii="Arial"/>
                      <w:b/>
                      <w:color w:val="545454"/>
                      <w:spacing w:val="6"/>
                      <w:w w:val="61"/>
                      <w:sz w:val="22"/>
                      <w:szCs w:val="22"/>
                    </w:rPr>
                    <w:t>I</w:t>
                  </w:r>
                  <w:r>
                    <w:rPr>
                      <w:rFonts w:cs="Arial" w:hAnsi="Arial" w:eastAsia="Arial" w:ascii="Arial"/>
                      <w:b/>
                      <w:color w:val="545454"/>
                      <w:spacing w:val="4"/>
                      <w:w w:val="61"/>
                      <w:sz w:val="22"/>
                      <w:szCs w:val="22"/>
                    </w:rPr>
                    <w:t>D</w:t>
                  </w:r>
                  <w:r>
                    <w:rPr>
                      <w:rFonts w:cs="Arial" w:hAnsi="Arial" w:eastAsia="Arial" w:ascii="Arial"/>
                      <w:b/>
                      <w:color w:val="545454"/>
                      <w:spacing w:val="4"/>
                      <w:w w:val="61"/>
                      <w:sz w:val="22"/>
                      <w:szCs w:val="22"/>
                    </w:rPr>
                    <w:t>A</w:t>
                  </w:r>
                  <w:r>
                    <w:rPr>
                      <w:rFonts w:cs="Arial" w:hAnsi="Arial" w:eastAsia="Arial" w:ascii="Arial"/>
                      <w:b/>
                      <w:color w:val="545454"/>
                      <w:spacing w:val="4"/>
                      <w:w w:val="66"/>
                      <w:sz w:val="22"/>
                      <w:szCs w:val="22"/>
                    </w:rPr>
                    <w:t>S</w:t>
                  </w:r>
                  <w:r>
                    <w:rPr>
                      <w:rFonts w:cs="Arial" w:hAnsi="Arial" w:eastAsia="Arial" w:ascii="Arial"/>
                      <w:b/>
                      <w:color w:val="808080"/>
                      <w:spacing w:val="0"/>
                      <w:w w:val="31"/>
                      <w:sz w:val="22"/>
                      <w:szCs w:val="22"/>
                    </w:rPr>
                    <w:t>: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545454"/>
          <w:spacing w:val="0"/>
          <w:w w:val="55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545454"/>
          <w:spacing w:val="0"/>
          <w:w w:val="55"/>
          <w:position w:val="-1"/>
          <w:sz w:val="22"/>
          <w:szCs w:val="22"/>
        </w:rPr>
        <w:t>          </w:t>
      </w:r>
      <w:r>
        <w:rPr>
          <w:rFonts w:cs="Times New Roman" w:hAnsi="Times New Roman" w:eastAsia="Times New Roman" w:ascii="Times New Roman"/>
          <w:color w:val="545454"/>
          <w:spacing w:val="29"/>
          <w:w w:val="55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545454"/>
          <w:spacing w:val="-3"/>
          <w:w w:val="45"/>
          <w:position w:val="-2"/>
          <w:sz w:val="26"/>
          <w:szCs w:val="26"/>
        </w:rPr>
        <w:t>C</w:t>
      </w:r>
      <w:r>
        <w:rPr>
          <w:rFonts w:cs="Arial" w:hAnsi="Arial" w:eastAsia="Arial" w:ascii="Arial"/>
          <w:color w:val="545454"/>
          <w:spacing w:val="-3"/>
          <w:w w:val="60"/>
          <w:position w:val="-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3"/>
          <w:w w:val="69"/>
          <w:position w:val="-2"/>
          <w:sz w:val="26"/>
          <w:szCs w:val="26"/>
        </w:rPr>
        <w:t>J</w:t>
      </w:r>
      <w:r>
        <w:rPr>
          <w:rFonts w:cs="Arial" w:hAnsi="Arial" w:eastAsia="Arial" w:ascii="Arial"/>
          <w:color w:val="545454"/>
          <w:spacing w:val="0"/>
          <w:w w:val="54"/>
          <w:position w:val="-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-7"/>
          <w:w w:val="100"/>
          <w:position w:val="-2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-2"/>
          <w:w w:val="52"/>
          <w:position w:val="-2"/>
          <w:sz w:val="26"/>
          <w:szCs w:val="26"/>
        </w:rPr>
        <w:t>R</w:t>
      </w:r>
      <w:r>
        <w:rPr>
          <w:rFonts w:cs="Arial" w:hAnsi="Arial" w:eastAsia="Arial" w:ascii="Arial"/>
          <w:color w:val="545454"/>
          <w:spacing w:val="-1"/>
          <w:w w:val="52"/>
          <w:position w:val="-2"/>
          <w:sz w:val="26"/>
          <w:szCs w:val="26"/>
        </w:rPr>
        <w:t>E</w:t>
      </w:r>
      <w:r>
        <w:rPr>
          <w:rFonts w:cs="Arial" w:hAnsi="Arial" w:eastAsia="Arial" w:ascii="Arial"/>
          <w:color w:val="545454"/>
          <w:spacing w:val="-2"/>
          <w:w w:val="52"/>
          <w:position w:val="-2"/>
          <w:sz w:val="26"/>
          <w:szCs w:val="26"/>
        </w:rPr>
        <w:t>M</w:t>
      </w:r>
      <w:r>
        <w:rPr>
          <w:rFonts w:cs="Arial" w:hAnsi="Arial" w:eastAsia="Arial" w:ascii="Arial"/>
          <w:color w:val="545454"/>
          <w:spacing w:val="0"/>
          <w:w w:val="52"/>
          <w:position w:val="-2"/>
          <w:sz w:val="26"/>
          <w:szCs w:val="26"/>
        </w:rPr>
        <w:t>O</w:t>
      </w:r>
      <w:r>
        <w:rPr>
          <w:rFonts w:cs="Arial" w:hAnsi="Arial" w:eastAsia="Arial" w:ascii="Arial"/>
          <w:color w:val="545454"/>
          <w:spacing w:val="-3"/>
          <w:w w:val="52"/>
          <w:position w:val="-2"/>
          <w:sz w:val="26"/>
          <w:szCs w:val="26"/>
        </w:rPr>
        <w:t>T</w:t>
      </w:r>
      <w:r>
        <w:rPr>
          <w:rFonts w:cs="Arial" w:hAnsi="Arial" w:eastAsia="Arial" w:ascii="Arial"/>
          <w:color w:val="545454"/>
          <w:spacing w:val="0"/>
          <w:w w:val="52"/>
          <w:position w:val="-2"/>
          <w:sz w:val="26"/>
          <w:szCs w:val="26"/>
        </w:rPr>
        <w:t>A</w:t>
      </w:r>
      <w:r>
        <w:rPr>
          <w:rFonts w:cs="Arial" w:hAnsi="Arial" w:eastAsia="Arial" w:ascii="Arial"/>
          <w:color w:val="545454"/>
          <w:spacing w:val="0"/>
          <w:w w:val="52"/>
          <w:position w:val="-2"/>
          <w:sz w:val="26"/>
          <w:szCs w:val="26"/>
        </w:rPr>
        <w:t>              </w:t>
      </w:r>
      <w:r>
        <w:rPr>
          <w:rFonts w:cs="Arial" w:hAnsi="Arial" w:eastAsia="Arial" w:ascii="Arial"/>
          <w:color w:val="545454"/>
          <w:spacing w:val="15"/>
          <w:w w:val="52"/>
          <w:position w:val="-2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4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0"/>
          <w:w w:val="59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969"/>
          <w:spacing w:val="0"/>
          <w:w w:val="100"/>
          <w:position w:val="0"/>
          <w:sz w:val="22"/>
          <w:szCs w:val="22"/>
        </w:rPr>
        <w:t>                       </w:t>
      </w:r>
      <w:r>
        <w:rPr>
          <w:rFonts w:cs="Times New Roman" w:hAnsi="Times New Roman" w:eastAsia="Times New Roman" w:ascii="Times New Roman"/>
          <w:color w:val="696969"/>
          <w:spacing w:val="-17"/>
          <w:w w:val="100"/>
          <w:position w:val="0"/>
          <w:sz w:val="22"/>
          <w:szCs w:val="22"/>
        </w:rPr>
        <w:t> </w:t>
      </w:r>
      <w:r>
        <w:rPr>
          <w:rFonts w:cs="Arial" w:hAnsi="Arial" w:eastAsia="Arial" w:ascii="Arial"/>
          <w:color w:val="545454"/>
          <w:spacing w:val="0"/>
          <w:w w:val="25"/>
          <w:position w:val="0"/>
          <w:sz w:val="14"/>
          <w:szCs w:val="14"/>
        </w:rPr>
        <w:t>1</w:t>
      </w:r>
      <w:r>
        <w:rPr>
          <w:rFonts w:cs="Arial" w:hAnsi="Arial" w:eastAsia="Arial" w:ascii="Arial"/>
          <w:color w:val="545454"/>
          <w:spacing w:val="0"/>
          <w:w w:val="25"/>
          <w:position w:val="0"/>
          <w:sz w:val="14"/>
          <w:szCs w:val="14"/>
        </w:rPr>
        <w:t>                                                                                                                    </w:t>
      </w:r>
      <w:r>
        <w:rPr>
          <w:rFonts w:cs="Arial" w:hAnsi="Arial" w:eastAsia="Arial" w:ascii="Arial"/>
          <w:color w:val="545454"/>
          <w:spacing w:val="3"/>
          <w:w w:val="25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9"/>
          <w:position w:val="13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1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2"/>
          <w:w w:val="102"/>
          <w:position w:val="1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1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1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1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1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1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808080"/>
          <w:spacing w:val="0"/>
          <w:w w:val="50"/>
          <w:position w:val="1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160" w:val="left"/>
        </w:tabs>
        <w:jc w:val="left"/>
        <w:spacing w:lineRule="exact" w:line="260"/>
        <w:ind w:left="5170" w:right="715" w:hanging="278"/>
      </w:pPr>
      <w:r>
        <w:rPr>
          <w:rFonts w:cs="Arial" w:hAnsi="Arial" w:eastAsia="Arial" w:ascii="Arial"/>
          <w:color w:val="545454"/>
          <w:spacing w:val="0"/>
          <w:w w:val="72"/>
          <w:position w:val="-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-51"/>
          <w:w w:val="72"/>
          <w:position w:val="-3"/>
          <w:sz w:val="26"/>
          <w:szCs w:val="26"/>
        </w:rPr>
        <w:t> </w:t>
      </w:r>
      <w:r>
        <w:rPr>
          <w:rFonts w:cs="Arial" w:hAnsi="Arial" w:eastAsia="Arial" w:ascii="Arial"/>
          <w:color w:val="545454"/>
          <w:spacing w:val="0"/>
          <w:w w:val="100"/>
          <w:position w:val="-3"/>
          <w:sz w:val="26"/>
          <w:szCs w:val="26"/>
        </w:rPr>
        <w:tab/>
      </w:r>
      <w:r>
        <w:rPr>
          <w:rFonts w:cs="Arial" w:hAnsi="Arial" w:eastAsia="Arial" w:ascii="Arial"/>
          <w:color w:val="545454"/>
          <w:spacing w:val="0"/>
          <w:w w:val="100"/>
          <w:position w:val="-3"/>
          <w:sz w:val="26"/>
          <w:szCs w:val="26"/>
        </w:rPr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72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"/>
          <w:w w:val="72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1"/>
          <w:w w:val="72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6"/>
          <w:w w:val="7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2"/>
          <w:position w:val="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545454"/>
          <w:spacing w:val="1"/>
          <w:w w:val="52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0"/>
          <w:w w:val="5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5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ó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81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969"/>
          <w:spacing w:val="0"/>
          <w:w w:val="50"/>
          <w:position w:val="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696969"/>
          <w:spacing w:val="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969"/>
          <w:spacing w:val="2"/>
          <w:w w:val="102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99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2"/>
          <w:w w:val="99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4896"/>
      </w:pPr>
      <w:r>
        <w:rPr>
          <w:rFonts w:cs="Arial" w:hAnsi="Arial" w:eastAsia="Arial" w:ascii="Arial"/>
          <w:color w:val="545454"/>
          <w:spacing w:val="0"/>
          <w:w w:val="63"/>
          <w:position w:val="-1"/>
          <w:sz w:val="28"/>
          <w:szCs w:val="28"/>
        </w:rPr>
        <w:t>•</w:t>
      </w:r>
      <w:r>
        <w:rPr>
          <w:rFonts w:cs="Arial" w:hAnsi="Arial" w:eastAsia="Arial" w:ascii="Arial"/>
          <w:color w:val="545454"/>
          <w:spacing w:val="0"/>
          <w:w w:val="63"/>
          <w:position w:val="-1"/>
          <w:sz w:val="28"/>
          <w:szCs w:val="28"/>
        </w:rPr>
        <w:t>   </w:t>
      </w:r>
      <w:r>
        <w:rPr>
          <w:rFonts w:cs="Arial" w:hAnsi="Arial" w:eastAsia="Arial" w:ascii="Arial"/>
          <w:color w:val="545454"/>
          <w:spacing w:val="21"/>
          <w:w w:val="63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3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969"/>
          <w:spacing w:val="3"/>
          <w:w w:val="76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3"/>
          <w:w w:val="69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6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1"/>
          <w:w w:val="46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49"/>
          <w:position w:val="3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3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2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76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91"/>
      </w:pPr>
      <w:r>
        <w:rPr>
          <w:rFonts w:cs="Arial" w:hAnsi="Arial" w:eastAsia="Arial" w:ascii="Arial"/>
          <w:color w:val="545454"/>
          <w:spacing w:val="0"/>
          <w:w w:val="71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1"/>
          <w:sz w:val="26"/>
          <w:szCs w:val="26"/>
        </w:rPr>
        <w:t>   </w:t>
      </w:r>
      <w:r>
        <w:rPr>
          <w:rFonts w:cs="Arial" w:hAnsi="Arial" w:eastAsia="Arial" w:ascii="Arial"/>
          <w:color w:val="545454"/>
          <w:spacing w:val="9"/>
          <w:w w:val="7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71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71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"/>
          <w:w w:val="7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1"/>
          <w:w w:val="71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0"/>
          <w:w w:val="71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"/>
          <w:w w:val="53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0"/>
          <w:w w:val="38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3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72"/>
          <w:position w:val="3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545454"/>
          <w:spacing w:val="0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6"/>
          <w:w w:val="72"/>
          <w:position w:val="3"/>
          <w:sz w:val="22"/>
          <w:szCs w:val="22"/>
        </w:rPr>
        <w:t> </w:t>
      </w:r>
      <w:r>
        <w:rPr>
          <w:rFonts w:cs="Arial" w:hAnsi="Arial" w:eastAsia="Arial" w:ascii="Arial"/>
          <w:i/>
          <w:color w:val="696969"/>
          <w:spacing w:val="0"/>
          <w:w w:val="72"/>
          <w:position w:val="3"/>
          <w:sz w:val="18"/>
          <w:szCs w:val="18"/>
        </w:rPr>
        <w:t>=</w:t>
      </w:r>
      <w:r>
        <w:rPr>
          <w:rFonts w:cs="Arial" w:hAnsi="Arial" w:eastAsia="Arial" w:ascii="Arial"/>
          <w:i/>
          <w:color w:val="696969"/>
          <w:spacing w:val="32"/>
          <w:w w:val="72"/>
          <w:position w:val="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49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49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7"/>
          <w:w w:val="49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49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49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49"/>
          <w:position w:val="3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545454"/>
          <w:spacing w:val="3"/>
          <w:w w:val="49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4"/>
          <w:w w:val="68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89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20"/>
        <w:ind w:left="5133" w:right="2873"/>
      </w:pPr>
      <w:r>
        <w:rPr>
          <w:rFonts w:cs="Times New Roman" w:hAnsi="Times New Roman" w:eastAsia="Times New Roman" w:ascii="Times New Roman"/>
          <w:color w:val="545454"/>
          <w:spacing w:val="2"/>
          <w:w w:val="8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"/>
        <w:ind w:left="4896"/>
      </w:pPr>
      <w:r>
        <w:rPr>
          <w:rFonts w:cs="Arial" w:hAnsi="Arial" w:eastAsia="Arial" w:ascii="Arial"/>
          <w:color w:val="545454"/>
          <w:spacing w:val="0"/>
          <w:w w:val="73"/>
          <w:position w:val="-2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-2"/>
          <w:sz w:val="24"/>
          <w:szCs w:val="24"/>
        </w:rPr>
        <w:t>   </w:t>
      </w:r>
      <w:r>
        <w:rPr>
          <w:rFonts w:cs="Arial" w:hAnsi="Arial" w:eastAsia="Arial" w:ascii="Arial"/>
          <w:color w:val="545454"/>
          <w:spacing w:val="18"/>
          <w:w w:val="73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0"/>
          <w:w w:val="38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45454"/>
          <w:spacing w:val="1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3"/>
          <w:w w:val="69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9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1"/>
          <w:w w:val="69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5"/>
          <w:w w:val="69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9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96969"/>
          <w:spacing w:val="2"/>
          <w:w w:val="69"/>
          <w:position w:val="0"/>
          <w:sz w:val="22"/>
          <w:szCs w:val="22"/>
        </w:rPr>
        <w:t>á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69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5"/>
          <w:w w:val="69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64"/>
          <w:position w:val="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25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545454"/>
          <w:spacing w:val="1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3"/>
          <w:w w:val="57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96969"/>
          <w:spacing w:val="0"/>
          <w:w w:val="67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4896"/>
      </w:pPr>
      <w:r>
        <w:rPr>
          <w:rFonts w:cs="Arial" w:hAnsi="Arial" w:eastAsia="Arial" w:ascii="Arial"/>
          <w:color w:val="545454"/>
          <w:spacing w:val="0"/>
          <w:w w:val="73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sz w:val="24"/>
          <w:szCs w:val="24"/>
        </w:rPr>
        <w:t>   </w:t>
      </w:r>
      <w:r>
        <w:rPr>
          <w:rFonts w:cs="Arial" w:hAnsi="Arial" w:eastAsia="Arial" w:ascii="Arial"/>
          <w:color w:val="545454"/>
          <w:spacing w:val="18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1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2"/>
          <w:w w:val="87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0"/>
          <w:w w:val="46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3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2"/>
          <w:w w:val="92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696969"/>
          <w:spacing w:val="3"/>
          <w:w w:val="67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0"/>
          <w:w w:val="84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696969"/>
          <w:spacing w:val="9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47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87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696969"/>
          <w:spacing w:val="0"/>
          <w:w w:val="71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1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1"/>
          <w:w w:val="67"/>
          <w:position w:val="3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3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0"/>
          <w:w w:val="67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15"/>
          <w:w w:val="67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3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696969"/>
          <w:spacing w:val="2"/>
          <w:w w:val="99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808080"/>
          <w:spacing w:val="0"/>
          <w:w w:val="59"/>
          <w:position w:val="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808080"/>
          <w:spacing w:val="4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5170"/>
      </w:pPr>
      <w:r>
        <w:rPr>
          <w:rFonts w:cs="Times New Roman" w:hAnsi="Times New Roman" w:eastAsia="Times New Roman" w:ascii="Times New Roman"/>
          <w:color w:val="545454"/>
          <w:spacing w:val="2"/>
          <w:w w:val="5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56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545454"/>
          <w:spacing w:val="30"/>
          <w:w w:val="5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29"/>
          <w:w w:val="6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6969"/>
          <w:spacing w:val="2"/>
          <w:w w:val="5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 w:lineRule="exact" w:line="260"/>
        <w:ind w:left="4896"/>
      </w:pPr>
      <w:r>
        <w:rPr>
          <w:rFonts w:cs="Arial" w:hAnsi="Arial" w:eastAsia="Arial" w:ascii="Arial"/>
          <w:color w:val="545454"/>
          <w:spacing w:val="0"/>
          <w:w w:val="78"/>
          <w:position w:val="-1"/>
          <w:sz w:val="24"/>
          <w:szCs w:val="24"/>
        </w:rPr>
        <w:t>•</w:t>
      </w:r>
      <w:r>
        <w:rPr>
          <w:rFonts w:cs="Arial" w:hAnsi="Arial" w:eastAsia="Arial" w:ascii="Arial"/>
          <w:color w:val="545454"/>
          <w:spacing w:val="0"/>
          <w:w w:val="78"/>
          <w:position w:val="-1"/>
          <w:sz w:val="24"/>
          <w:szCs w:val="24"/>
        </w:rPr>
        <w:t>  </w:t>
      </w:r>
      <w:r>
        <w:rPr>
          <w:rFonts w:cs="Arial" w:hAnsi="Arial" w:eastAsia="Arial" w:ascii="Arial"/>
          <w:color w:val="545454"/>
          <w:spacing w:val="48"/>
          <w:w w:val="78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53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73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96969"/>
          <w:spacing w:val="3"/>
          <w:w w:val="67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2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81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96969"/>
          <w:spacing w:val="3"/>
          <w:w w:val="76"/>
          <w:position w:val="1"/>
          <w:sz w:val="22"/>
          <w:szCs w:val="22"/>
        </w:rPr>
        <w:t>ó</w:t>
      </w:r>
      <w:r>
        <w:rPr>
          <w:rFonts w:cs="Times New Roman" w:hAnsi="Times New Roman" w:eastAsia="Times New Roman" w:ascii="Times New Roman"/>
          <w:color w:val="696969"/>
          <w:spacing w:val="0"/>
          <w:w w:val="67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20"/>
        <w:ind w:left="4896"/>
      </w:pPr>
      <w:r>
        <w:rPr>
          <w:rFonts w:cs="Arial" w:hAnsi="Arial" w:eastAsia="Arial" w:ascii="Arial"/>
          <w:color w:val="545454"/>
          <w:spacing w:val="0"/>
          <w:w w:val="73"/>
          <w:position w:val="-3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-3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position w:val="-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1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9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9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8"/>
          <w:w w:val="69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96969"/>
          <w:spacing w:val="2"/>
          <w:w w:val="99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96969"/>
          <w:spacing w:val="1"/>
          <w:w w:val="69"/>
          <w:position w:val="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545454"/>
          <w:spacing w:val="0"/>
          <w:w w:val="71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67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19"/>
          <w:w w:val="67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7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696969"/>
          <w:spacing w:val="3"/>
          <w:w w:val="63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96969"/>
          <w:spacing w:val="1"/>
          <w:w w:val="6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2"/>
          <w:w w:val="7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1"/>
          <w:w w:val="6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3"/>
          <w:w w:val="86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99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808080"/>
          <w:spacing w:val="1"/>
          <w:w w:val="46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545454"/>
          <w:spacing w:val="0"/>
          <w:w w:val="58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45454"/>
          <w:spacing w:val="5"/>
          <w:w w:val="58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4"/>
          <w:w w:val="58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0"/>
          <w:w w:val="76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5170"/>
      </w:pP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545454"/>
          <w:spacing w:val="3"/>
          <w:w w:val="80"/>
          <w:position w:val="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0"/>
          <w:w w:val="50"/>
          <w:position w:val="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1"/>
          <w:w w:val="54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0"/>
          <w:w w:val="54"/>
          <w:position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545454"/>
          <w:spacing w:val="0"/>
          <w:w w:val="54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1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45454"/>
          <w:spacing w:val="4"/>
          <w:w w:val="84"/>
          <w:position w:val="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2"/>
          <w:w w:val="82"/>
          <w:position w:val="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545454"/>
          <w:spacing w:val="3"/>
          <w:w w:val="60"/>
          <w:position w:val="1"/>
          <w:sz w:val="22"/>
          <w:szCs w:val="22"/>
        </w:rPr>
        <w:t>B</w:t>
      </w:r>
      <w:r>
        <w:rPr>
          <w:rFonts w:cs="Arial" w:hAnsi="Arial" w:eastAsia="Arial" w:ascii="Arial"/>
          <w:color w:val="545454"/>
          <w:spacing w:val="1"/>
          <w:w w:val="46"/>
          <w:position w:val="1"/>
          <w:sz w:val="32"/>
          <w:szCs w:val="32"/>
        </w:rPr>
        <w:t>□</w:t>
      </w:r>
      <w:r>
        <w:rPr>
          <w:rFonts w:cs="Times New Roman" w:hAnsi="Times New Roman" w:eastAsia="Times New Roman" w:ascii="Times New Roman"/>
          <w:color w:val="545454"/>
          <w:spacing w:val="4"/>
          <w:w w:val="58"/>
          <w:position w:val="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45454"/>
          <w:spacing w:val="0"/>
          <w:w w:val="57"/>
          <w:position w:val="1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4896"/>
        <w:sectPr>
          <w:pgSz w:w="11940" w:h="16840"/>
          <w:pgMar w:top="1580" w:bottom="280" w:left="1680" w:right="1680"/>
        </w:sectPr>
      </w:pPr>
      <w:r>
        <w:rPr>
          <w:rFonts w:cs="Arial" w:hAnsi="Arial" w:eastAsia="Arial" w:ascii="Arial"/>
          <w:color w:val="545454"/>
          <w:spacing w:val="0"/>
          <w:w w:val="73"/>
          <w:position w:val="15"/>
          <w:sz w:val="26"/>
          <w:szCs w:val="26"/>
        </w:rPr>
        <w:t>•</w:t>
      </w:r>
      <w:r>
        <w:rPr>
          <w:rFonts w:cs="Arial" w:hAnsi="Arial" w:eastAsia="Arial" w:ascii="Arial"/>
          <w:color w:val="545454"/>
          <w:spacing w:val="0"/>
          <w:w w:val="73"/>
          <w:position w:val="15"/>
          <w:sz w:val="26"/>
          <w:szCs w:val="26"/>
        </w:rPr>
        <w:t>  </w:t>
      </w:r>
      <w:r>
        <w:rPr>
          <w:rFonts w:cs="Arial" w:hAnsi="Arial" w:eastAsia="Arial" w:ascii="Arial"/>
          <w:color w:val="545454"/>
          <w:spacing w:val="49"/>
          <w:w w:val="73"/>
          <w:position w:val="15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54"/>
          <w:position w:val="19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96969"/>
          <w:spacing w:val="3"/>
          <w:w w:val="76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45454"/>
          <w:spacing w:val="2"/>
          <w:w w:val="87"/>
          <w:position w:val="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45454"/>
          <w:spacing w:val="3"/>
          <w:w w:val="76"/>
          <w:position w:val="1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45454"/>
          <w:spacing w:val="3"/>
          <w:w w:val="71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0"/>
          <w:w w:val="63"/>
          <w:position w:val="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10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45454"/>
          <w:spacing w:val="34"/>
          <w:w w:val="67"/>
          <w:position w:val="19"/>
          <w:sz w:val="22"/>
          <w:szCs w:val="22"/>
        </w:rPr>
        <w:t> </w:t>
      </w:r>
      <w:r>
        <w:rPr>
          <w:rFonts w:cs="Arial" w:hAnsi="Arial" w:eastAsia="Arial" w:ascii="Arial"/>
          <w:color w:val="545454"/>
          <w:spacing w:val="3"/>
          <w:w w:val="64"/>
          <w:position w:val="19"/>
          <w:sz w:val="18"/>
          <w:szCs w:val="18"/>
        </w:rPr>
        <w:t>e</w:t>
      </w:r>
      <w:r>
        <w:rPr>
          <w:rFonts w:cs="Arial" w:hAnsi="Arial" w:eastAsia="Arial" w:ascii="Arial"/>
          <w:color w:val="545454"/>
          <w:spacing w:val="4"/>
          <w:w w:val="78"/>
          <w:position w:val="19"/>
          <w:sz w:val="18"/>
          <w:szCs w:val="18"/>
        </w:rPr>
        <w:t>n</w:t>
      </w:r>
      <w:r>
        <w:rPr>
          <w:rFonts w:cs="Arial" w:hAnsi="Arial" w:eastAsia="Arial" w:ascii="Arial"/>
          <w:color w:val="545454"/>
          <w:spacing w:val="4"/>
          <w:w w:val="78"/>
          <w:position w:val="19"/>
          <w:sz w:val="18"/>
          <w:szCs w:val="18"/>
        </w:rPr>
        <w:t>e</w:t>
      </w:r>
      <w:r>
        <w:rPr>
          <w:rFonts w:cs="Arial" w:hAnsi="Arial" w:eastAsia="Arial" w:ascii="Arial"/>
          <w:color w:val="545454"/>
          <w:spacing w:val="3"/>
          <w:w w:val="107"/>
          <w:position w:val="19"/>
          <w:sz w:val="18"/>
          <w:szCs w:val="18"/>
        </w:rPr>
        <w:t>r</w:t>
      </w:r>
      <w:r>
        <w:rPr>
          <w:rFonts w:cs="Arial" w:hAnsi="Arial" w:eastAsia="Arial" w:ascii="Arial"/>
          <w:color w:val="444444"/>
          <w:spacing w:val="4"/>
          <w:w w:val="73"/>
          <w:position w:val="19"/>
          <w:sz w:val="18"/>
          <w:szCs w:val="18"/>
        </w:rPr>
        <w:t>n</w:t>
      </w:r>
      <w:r>
        <w:rPr>
          <w:rFonts w:cs="Arial" w:hAnsi="Arial" w:eastAsia="Arial" w:ascii="Arial"/>
          <w:color w:val="545454"/>
          <w:spacing w:val="2"/>
          <w:w w:val="82"/>
          <w:position w:val="19"/>
          <w:sz w:val="18"/>
          <w:szCs w:val="18"/>
        </w:rPr>
        <w:t>í</w:t>
      </w:r>
      <w:r>
        <w:rPr>
          <w:rFonts w:cs="Arial" w:hAnsi="Arial" w:eastAsia="Arial" w:ascii="Arial"/>
          <w:color w:val="545454"/>
          <w:spacing w:val="0"/>
          <w:w w:val="101"/>
          <w:position w:val="19"/>
          <w:sz w:val="18"/>
          <w:szCs w:val="18"/>
        </w:rPr>
        <w:t>a</w:t>
      </w:r>
      <w:r>
        <w:rPr>
          <w:rFonts w:cs="Arial" w:hAnsi="Arial" w:eastAsia="Arial" w:ascii="Arial"/>
          <w:color w:val="545454"/>
          <w:spacing w:val="17"/>
          <w:w w:val="100"/>
          <w:position w:val="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19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545454"/>
          <w:spacing w:val="4"/>
          <w:w w:val="84"/>
          <w:position w:val="19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45454"/>
          <w:spacing w:val="0"/>
          <w:w w:val="51"/>
          <w:position w:val="19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45454"/>
          <w:spacing w:val="17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7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2"/>
          <w:w w:val="67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45454"/>
          <w:spacing w:val="0"/>
          <w:w w:val="67"/>
          <w:position w:val="19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545454"/>
          <w:spacing w:val="26"/>
          <w:w w:val="67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45454"/>
          <w:spacing w:val="3"/>
          <w:w w:val="63"/>
          <w:position w:val="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2"/>
          <w:w w:val="95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45454"/>
          <w:spacing w:val="2"/>
          <w:w w:val="72"/>
          <w:position w:val="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45454"/>
          <w:spacing w:val="0"/>
          <w:w w:val="68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45454"/>
          <w:spacing w:val="-32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808080"/>
          <w:spacing w:val="0"/>
          <w:w w:val="33"/>
          <w:position w:val="19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808080"/>
          <w:spacing w:val="0"/>
          <w:w w:val="33"/>
          <w:position w:val="19"/>
          <w:sz w:val="22"/>
          <w:szCs w:val="22"/>
        </w:rPr>
        <w:t>                            </w:t>
      </w:r>
      <w:r>
        <w:rPr>
          <w:rFonts w:cs="Times New Roman" w:hAnsi="Times New Roman" w:eastAsia="Times New Roman" w:ascii="Times New Roman"/>
          <w:color w:val="808080"/>
          <w:spacing w:val="3"/>
          <w:w w:val="33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color w:val="6E6690"/>
          <w:spacing w:val="0"/>
          <w:w w:val="151"/>
          <w:position w:val="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8"/>
        <w:ind w:left="5395"/>
      </w:pPr>
      <w:r>
        <w:rPr>
          <w:rFonts w:cs="Arial" w:hAnsi="Arial" w:eastAsia="Arial" w:ascii="Arial"/>
          <w:color w:val="525252"/>
          <w:spacing w:val="0"/>
          <w:w w:val="73"/>
          <w:position w:val="-3"/>
          <w:sz w:val="26"/>
          <w:szCs w:val="26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position w:val="-3"/>
          <w:sz w:val="26"/>
          <w:szCs w:val="26"/>
        </w:rPr>
        <w:t>   </w:t>
      </w:r>
      <w:r>
        <w:rPr>
          <w:rFonts w:cs="Arial" w:hAnsi="Arial" w:eastAsia="Arial" w:ascii="Arial"/>
          <w:color w:val="525252"/>
          <w:spacing w:val="6"/>
          <w:w w:val="73"/>
          <w:position w:val="-3"/>
          <w:sz w:val="26"/>
          <w:szCs w:val="26"/>
        </w:rPr>
        <w:t> </w:t>
      </w:r>
      <w:r>
        <w:rPr>
          <w:rFonts w:cs="Arial" w:hAnsi="Arial" w:eastAsia="Arial" w:ascii="Arial"/>
          <w:b/>
          <w:color w:val="525252"/>
          <w:spacing w:val="-1"/>
          <w:w w:val="69"/>
          <w:position w:val="0"/>
          <w:sz w:val="22"/>
          <w:szCs w:val="22"/>
        </w:rPr>
        <w:t>T</w:t>
      </w:r>
      <w:r>
        <w:rPr>
          <w:rFonts w:cs="Arial" w:hAnsi="Arial" w:eastAsia="Arial" w:ascii="Arial"/>
          <w:b/>
          <w:color w:val="525252"/>
          <w:spacing w:val="-2"/>
          <w:w w:val="76"/>
          <w:position w:val="0"/>
          <w:sz w:val="22"/>
          <w:szCs w:val="22"/>
        </w:rPr>
        <w:t>e</w:t>
      </w:r>
      <w:r>
        <w:rPr>
          <w:rFonts w:cs="Arial" w:hAnsi="Arial" w:eastAsia="Arial" w:ascii="Arial"/>
          <w:b/>
          <w:color w:val="525252"/>
          <w:spacing w:val="-4"/>
          <w:w w:val="78"/>
          <w:position w:val="0"/>
          <w:sz w:val="22"/>
          <w:szCs w:val="22"/>
        </w:rPr>
        <w:t>m</w:t>
      </w:r>
      <w:r>
        <w:rPr>
          <w:rFonts w:cs="Arial" w:hAnsi="Arial" w:eastAsia="Arial" w:ascii="Arial"/>
          <w:b/>
          <w:color w:val="525252"/>
          <w:spacing w:val="-2"/>
          <w:w w:val="73"/>
          <w:position w:val="0"/>
          <w:sz w:val="22"/>
          <w:szCs w:val="22"/>
        </w:rPr>
        <w:t>p</w:t>
      </w:r>
      <w:r>
        <w:rPr>
          <w:rFonts w:cs="Arial" w:hAnsi="Arial" w:eastAsia="Arial" w:ascii="Arial"/>
          <w:b/>
          <w:color w:val="525252"/>
          <w:spacing w:val="-2"/>
          <w:w w:val="80"/>
          <w:position w:val="0"/>
          <w:sz w:val="22"/>
          <w:szCs w:val="22"/>
        </w:rPr>
        <w:t>e</w:t>
      </w:r>
      <w:r>
        <w:rPr>
          <w:rFonts w:cs="Arial" w:hAnsi="Arial" w:eastAsia="Arial" w:ascii="Arial"/>
          <w:b/>
          <w:color w:val="525252"/>
          <w:spacing w:val="-2"/>
          <w:w w:val="103"/>
          <w:position w:val="0"/>
          <w:sz w:val="22"/>
          <w:szCs w:val="22"/>
        </w:rPr>
        <w:t>r</w:t>
      </w:r>
      <w:r>
        <w:rPr>
          <w:rFonts w:cs="Arial" w:hAnsi="Arial" w:eastAsia="Arial" w:ascii="Arial"/>
          <w:b/>
          <w:color w:val="525252"/>
          <w:spacing w:val="-2"/>
          <w:w w:val="76"/>
          <w:position w:val="0"/>
          <w:sz w:val="22"/>
          <w:szCs w:val="22"/>
        </w:rPr>
        <w:t>a</w:t>
      </w:r>
      <w:r>
        <w:rPr>
          <w:rFonts w:cs="Arial" w:hAnsi="Arial" w:eastAsia="Arial" w:ascii="Arial"/>
          <w:b/>
          <w:color w:val="525252"/>
          <w:spacing w:val="-2"/>
          <w:w w:val="101"/>
          <w:position w:val="0"/>
          <w:sz w:val="22"/>
          <w:szCs w:val="22"/>
        </w:rPr>
        <w:t>t</w:t>
      </w:r>
      <w:r>
        <w:rPr>
          <w:rFonts w:cs="Arial" w:hAnsi="Arial" w:eastAsia="Arial" w:ascii="Arial"/>
          <w:b/>
          <w:color w:val="525252"/>
          <w:spacing w:val="-1"/>
          <w:w w:val="69"/>
          <w:position w:val="0"/>
          <w:sz w:val="22"/>
          <w:szCs w:val="22"/>
        </w:rPr>
        <w:t>u</w:t>
      </w:r>
      <w:r>
        <w:rPr>
          <w:rFonts w:cs="Arial" w:hAnsi="Arial" w:eastAsia="Arial" w:ascii="Arial"/>
          <w:b/>
          <w:color w:val="525252"/>
          <w:spacing w:val="-2"/>
          <w:w w:val="103"/>
          <w:position w:val="0"/>
          <w:sz w:val="22"/>
          <w:szCs w:val="22"/>
        </w:rPr>
        <w:t>r</w:t>
      </w:r>
      <w:r>
        <w:rPr>
          <w:rFonts w:cs="Arial" w:hAnsi="Arial" w:eastAsia="Arial" w:ascii="Arial"/>
          <w:b/>
          <w:color w:val="525252"/>
          <w:spacing w:val="-2"/>
          <w:w w:val="84"/>
          <w:position w:val="0"/>
          <w:sz w:val="22"/>
          <w:szCs w:val="22"/>
        </w:rPr>
        <w:t>a</w:t>
      </w:r>
      <w:r>
        <w:rPr>
          <w:rFonts w:cs="Arial" w:hAnsi="Arial" w:eastAsia="Arial" w:ascii="Arial"/>
          <w:b/>
          <w:color w:val="525252"/>
          <w:spacing w:val="0"/>
          <w:w w:val="47"/>
          <w:position w:val="0"/>
          <w:sz w:val="22"/>
          <w:szCs w:val="22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390"/>
      </w:pPr>
      <w:r>
        <w:rPr>
          <w:rFonts w:cs="Arial" w:hAnsi="Arial" w:eastAsia="Arial" w:ascii="Arial"/>
          <w:color w:val="525252"/>
          <w:spacing w:val="0"/>
          <w:w w:val="73"/>
          <w:sz w:val="26"/>
          <w:szCs w:val="26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sz w:val="26"/>
          <w:szCs w:val="26"/>
        </w:rPr>
        <w:t>   </w:t>
      </w:r>
      <w:r>
        <w:rPr>
          <w:rFonts w:cs="Arial" w:hAnsi="Arial" w:eastAsia="Arial" w:ascii="Arial"/>
          <w:color w:val="525252"/>
          <w:spacing w:val="21"/>
          <w:w w:val="73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3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3"/>
          <w:w w:val="69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89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3"/>
          <w:w w:val="67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676767"/>
          <w:spacing w:val="1"/>
          <w:w w:val="67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676767"/>
          <w:spacing w:val="1"/>
          <w:w w:val="76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7"/>
          <w:spacing w:val="1"/>
          <w:w w:val="67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107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7E7E7E"/>
          <w:spacing w:val="0"/>
          <w:w w:val="5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5688"/>
      </w:pP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676767"/>
          <w:spacing w:val="1"/>
          <w:w w:val="108"/>
          <w:sz w:val="24"/>
          <w:szCs w:val="24"/>
        </w:rPr>
        <w:t>º</w:t>
      </w:r>
      <w:r>
        <w:rPr>
          <w:rFonts w:cs="Times New Roman" w:hAnsi="Times New Roman" w:eastAsia="Times New Roman" w:ascii="Times New Roman"/>
          <w:color w:val="525252"/>
          <w:spacing w:val="0"/>
          <w:w w:val="5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25"/>
          <w:w w:val="7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color w:val="525252"/>
          <w:spacing w:val="1"/>
          <w:w w:val="83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676767"/>
          <w:spacing w:val="1"/>
          <w:w w:val="122"/>
          <w:sz w:val="24"/>
          <w:szCs w:val="24"/>
        </w:rPr>
        <w:t>ª</w:t>
      </w:r>
      <w:r>
        <w:rPr>
          <w:rFonts w:cs="Times New Roman" w:hAnsi="Times New Roman" w:eastAsia="Times New Roman" w:ascii="Times New Roman"/>
          <w:color w:val="525252"/>
          <w:spacing w:val="0"/>
          <w:w w:val="5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525252"/>
          <w:spacing w:val="0"/>
          <w:w w:val="93"/>
          <w:sz w:val="24"/>
          <w:szCs w:val="24"/>
        </w:rPr>
        <w:t>ª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3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525252"/>
          <w:spacing w:val="0"/>
          <w:w w:val="3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6"/>
          <w:w w:val="3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6"/>
          <w:w w:val="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7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676767"/>
          <w:spacing w:val="0"/>
          <w:w w:val="75"/>
          <w:sz w:val="24"/>
          <w:szCs w:val="24"/>
        </w:rPr>
        <w:t>ª</w:t>
      </w:r>
      <w:r>
        <w:rPr>
          <w:rFonts w:cs="Times New Roman" w:hAnsi="Times New Roman" w:eastAsia="Times New Roman" w:ascii="Times New Roman"/>
          <w:color w:val="676767"/>
          <w:spacing w:val="0"/>
          <w:w w:val="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3"/>
          <w:w w:val="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3"/>
          <w:w w:val="5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4"/>
          <w:w w:val="5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300"/>
        <w:ind w:left="5390"/>
      </w:pPr>
      <w:r>
        <w:rPr>
          <w:rFonts w:cs="Arial" w:hAnsi="Arial" w:eastAsia="Arial" w:ascii="Arial"/>
          <w:color w:val="525252"/>
          <w:spacing w:val="0"/>
          <w:w w:val="63"/>
          <w:position w:val="-1"/>
          <w:sz w:val="28"/>
          <w:szCs w:val="28"/>
        </w:rPr>
        <w:t>•</w:t>
      </w:r>
      <w:r>
        <w:rPr>
          <w:rFonts w:cs="Arial" w:hAnsi="Arial" w:eastAsia="Arial" w:ascii="Arial"/>
          <w:color w:val="525252"/>
          <w:spacing w:val="0"/>
          <w:w w:val="63"/>
          <w:position w:val="-1"/>
          <w:sz w:val="28"/>
          <w:szCs w:val="28"/>
        </w:rPr>
        <w:t>   </w:t>
      </w:r>
      <w:r>
        <w:rPr>
          <w:rFonts w:cs="Arial" w:hAnsi="Arial" w:eastAsia="Arial" w:ascii="Arial"/>
          <w:color w:val="525252"/>
          <w:spacing w:val="35"/>
          <w:w w:val="63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color w:val="525252"/>
          <w:spacing w:val="0"/>
          <w:w w:val="67"/>
          <w:position w:val="2"/>
          <w:sz w:val="22"/>
          <w:szCs w:val="22"/>
        </w:rPr>
        <w:t>D</w:t>
      </w:r>
      <w:r>
        <w:rPr>
          <w:rFonts w:cs="Arial" w:hAnsi="Arial" w:eastAsia="Arial" w:ascii="Arial"/>
          <w:b/>
          <w:color w:val="525252"/>
          <w:spacing w:val="-3"/>
          <w:w w:val="67"/>
          <w:position w:val="2"/>
          <w:sz w:val="22"/>
          <w:szCs w:val="22"/>
        </w:rPr>
        <w:t>i</w:t>
      </w:r>
      <w:r>
        <w:rPr>
          <w:rFonts w:cs="Arial" w:hAnsi="Arial" w:eastAsia="Arial" w:ascii="Arial"/>
          <w:b/>
          <w:color w:val="525252"/>
          <w:spacing w:val="-4"/>
          <w:w w:val="78"/>
          <w:position w:val="2"/>
          <w:sz w:val="22"/>
          <w:szCs w:val="22"/>
        </w:rPr>
        <w:t>m</w:t>
      </w:r>
      <w:r>
        <w:rPr>
          <w:rFonts w:cs="Arial" w:hAnsi="Arial" w:eastAsia="Arial" w:ascii="Arial"/>
          <w:b/>
          <w:color w:val="525252"/>
          <w:spacing w:val="-2"/>
          <w:w w:val="80"/>
          <w:position w:val="2"/>
          <w:sz w:val="22"/>
          <w:szCs w:val="22"/>
        </w:rPr>
        <w:t>e</w:t>
      </w:r>
      <w:r>
        <w:rPr>
          <w:rFonts w:cs="Arial" w:hAnsi="Arial" w:eastAsia="Arial" w:ascii="Arial"/>
          <w:b/>
          <w:color w:val="525252"/>
          <w:spacing w:val="-2"/>
          <w:w w:val="73"/>
          <w:position w:val="2"/>
          <w:sz w:val="22"/>
          <w:szCs w:val="22"/>
        </w:rPr>
        <w:t>n</w:t>
      </w:r>
      <w:r>
        <w:rPr>
          <w:rFonts w:cs="Arial" w:hAnsi="Arial" w:eastAsia="Arial" w:ascii="Arial"/>
          <w:b/>
          <w:color w:val="525252"/>
          <w:spacing w:val="-2"/>
          <w:w w:val="76"/>
          <w:position w:val="2"/>
          <w:sz w:val="22"/>
          <w:szCs w:val="22"/>
        </w:rPr>
        <w:t>s</w:t>
      </w:r>
      <w:r>
        <w:rPr>
          <w:rFonts w:cs="Arial" w:hAnsi="Arial" w:eastAsia="Arial" w:ascii="Arial"/>
          <w:b/>
          <w:color w:val="525252"/>
          <w:spacing w:val="-1"/>
          <w:w w:val="80"/>
          <w:position w:val="2"/>
          <w:sz w:val="22"/>
          <w:szCs w:val="22"/>
        </w:rPr>
        <w:t>i</w:t>
      </w:r>
      <w:r>
        <w:rPr>
          <w:rFonts w:cs="Arial" w:hAnsi="Arial" w:eastAsia="Arial" w:ascii="Arial"/>
          <w:b/>
          <w:color w:val="525252"/>
          <w:spacing w:val="-2"/>
          <w:w w:val="73"/>
          <w:position w:val="2"/>
          <w:sz w:val="22"/>
          <w:szCs w:val="22"/>
        </w:rPr>
        <w:t>o</w:t>
      </w:r>
      <w:r>
        <w:rPr>
          <w:rFonts w:cs="Arial" w:hAnsi="Arial" w:eastAsia="Arial" w:ascii="Arial"/>
          <w:b/>
          <w:color w:val="525252"/>
          <w:spacing w:val="-3"/>
          <w:w w:val="77"/>
          <w:position w:val="2"/>
          <w:sz w:val="22"/>
          <w:szCs w:val="22"/>
        </w:rPr>
        <w:t>n</w:t>
      </w:r>
      <w:r>
        <w:rPr>
          <w:rFonts w:cs="Arial" w:hAnsi="Arial" w:eastAsia="Arial" w:ascii="Arial"/>
          <w:b/>
          <w:color w:val="525252"/>
          <w:spacing w:val="-2"/>
          <w:w w:val="76"/>
          <w:position w:val="2"/>
          <w:sz w:val="22"/>
          <w:szCs w:val="22"/>
        </w:rPr>
        <w:t>e</w:t>
      </w:r>
      <w:r>
        <w:rPr>
          <w:rFonts w:cs="Arial" w:hAnsi="Arial" w:eastAsia="Arial" w:ascii="Arial"/>
          <w:b/>
          <w:color w:val="525252"/>
          <w:spacing w:val="-2"/>
          <w:w w:val="76"/>
          <w:position w:val="2"/>
          <w:sz w:val="22"/>
          <w:szCs w:val="22"/>
        </w:rPr>
        <w:t>s</w:t>
      </w:r>
      <w:r>
        <w:rPr>
          <w:rFonts w:cs="Arial" w:hAnsi="Arial" w:eastAsia="Arial" w:ascii="Arial"/>
          <w:b/>
          <w:color w:val="676767"/>
          <w:spacing w:val="0"/>
          <w:w w:val="53"/>
          <w:position w:val="2"/>
          <w:sz w:val="22"/>
          <w:szCs w:val="22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390"/>
      </w:pPr>
      <w:r>
        <w:rPr>
          <w:rFonts w:cs="Arial" w:hAnsi="Arial" w:eastAsia="Arial" w:ascii="Arial"/>
          <w:color w:val="525252"/>
          <w:spacing w:val="0"/>
          <w:w w:val="73"/>
          <w:sz w:val="24"/>
          <w:szCs w:val="24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sz w:val="24"/>
          <w:szCs w:val="24"/>
        </w:rPr>
        <w:t>   </w:t>
      </w:r>
      <w:r>
        <w:rPr>
          <w:rFonts w:cs="Arial" w:hAnsi="Arial" w:eastAsia="Arial" w:ascii="Arial"/>
          <w:color w:val="525252"/>
          <w:spacing w:val="37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4"/>
          <w:w w:val="4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53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676767"/>
          <w:spacing w:val="2"/>
          <w:w w:val="91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58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25252"/>
          <w:spacing w:val="1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0"/>
          <w:w w:val="54"/>
          <w:position w:val="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676767"/>
          <w:spacing w:val="0"/>
          <w:w w:val="54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16"/>
          <w:w w:val="54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4"/>
          <w:w w:val="5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767"/>
          <w:spacing w:val="0"/>
          <w:w w:val="49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390"/>
      </w:pPr>
      <w:r>
        <w:rPr>
          <w:rFonts w:cs="Arial" w:hAnsi="Arial" w:eastAsia="Arial" w:ascii="Arial"/>
          <w:color w:val="525252"/>
          <w:spacing w:val="0"/>
          <w:w w:val="73"/>
          <w:sz w:val="24"/>
          <w:szCs w:val="24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sz w:val="24"/>
          <w:szCs w:val="24"/>
        </w:rPr>
        <w:t>   </w:t>
      </w:r>
      <w:r>
        <w:rPr>
          <w:rFonts w:cs="Arial" w:hAnsi="Arial" w:eastAsia="Arial" w:ascii="Arial"/>
          <w:color w:val="525252"/>
          <w:spacing w:val="37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4"/>
          <w:w w:val="4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767"/>
          <w:spacing w:val="3"/>
          <w:w w:val="67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767"/>
          <w:spacing w:val="3"/>
          <w:w w:val="76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676767"/>
          <w:spacing w:val="0"/>
          <w:w w:val="7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767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4"/>
          <w:w w:val="65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767"/>
          <w:spacing w:val="3"/>
          <w:w w:val="76"/>
          <w:position w:val="2"/>
          <w:sz w:val="22"/>
          <w:szCs w:val="22"/>
        </w:rPr>
        <w:t>á</w:t>
      </w:r>
      <w:r>
        <w:rPr>
          <w:rFonts w:cs="Times New Roman" w:hAnsi="Times New Roman" w:eastAsia="Times New Roman" w:ascii="Times New Roman"/>
          <w:color w:val="676767"/>
          <w:spacing w:val="3"/>
          <w:w w:val="67"/>
          <w:position w:val="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676767"/>
          <w:spacing w:val="1"/>
          <w:w w:val="53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676767"/>
          <w:spacing w:val="5"/>
          <w:w w:val="7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767"/>
          <w:spacing w:val="0"/>
          <w:w w:val="6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767"/>
          <w:spacing w:val="2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2"/>
          <w:w w:val="61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767"/>
          <w:spacing w:val="0"/>
          <w:w w:val="61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767"/>
          <w:spacing w:val="32"/>
          <w:w w:val="6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3"/>
          <w:w w:val="71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3"/>
          <w:w w:val="71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76767"/>
          <w:spacing w:val="0"/>
          <w:w w:val="71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76767"/>
          <w:spacing w:val="23"/>
          <w:w w:val="7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2"/>
          <w:w w:val="71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252"/>
          <w:spacing w:val="13"/>
          <w:w w:val="71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3"/>
          <w:w w:val="67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25252"/>
          <w:spacing w:val="4"/>
          <w:w w:val="79"/>
          <w:position w:val="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25252"/>
          <w:spacing w:val="4"/>
          <w:w w:val="79"/>
          <w:position w:val="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676767"/>
          <w:spacing w:val="5"/>
          <w:w w:val="73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676767"/>
          <w:spacing w:val="0"/>
          <w:w w:val="65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390"/>
      </w:pPr>
      <w:r>
        <w:rPr>
          <w:rFonts w:cs="Arial" w:hAnsi="Arial" w:eastAsia="Arial" w:ascii="Arial"/>
          <w:color w:val="525252"/>
          <w:spacing w:val="0"/>
          <w:w w:val="73"/>
          <w:sz w:val="24"/>
          <w:szCs w:val="24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sz w:val="24"/>
          <w:szCs w:val="24"/>
        </w:rPr>
        <w:t>   </w:t>
      </w:r>
      <w:r>
        <w:rPr>
          <w:rFonts w:cs="Arial" w:hAnsi="Arial" w:eastAsia="Arial" w:ascii="Arial"/>
          <w:color w:val="525252"/>
          <w:spacing w:val="37"/>
          <w:w w:val="7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4"/>
          <w:w w:val="5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25252"/>
          <w:spacing w:val="3"/>
          <w:w w:val="76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767"/>
          <w:spacing w:val="4"/>
          <w:w w:val="8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676767"/>
          <w:spacing w:val="3"/>
          <w:w w:val="63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25252"/>
          <w:spacing w:val="4"/>
          <w:w w:val="8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76767"/>
          <w:spacing w:val="4"/>
          <w:w w:val="8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3"/>
          <w:w w:val="67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676767"/>
          <w:spacing w:val="2"/>
          <w:w w:val="6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252"/>
          <w:spacing w:val="-2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7E7E7E"/>
          <w:spacing w:val="0"/>
          <w:w w:val="25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5386"/>
      </w:pPr>
      <w:r>
        <w:rPr>
          <w:rFonts w:cs="Arial" w:hAnsi="Arial" w:eastAsia="Arial" w:ascii="Arial"/>
          <w:color w:val="525252"/>
          <w:spacing w:val="0"/>
          <w:w w:val="73"/>
          <w:position w:val="-1"/>
          <w:sz w:val="26"/>
          <w:szCs w:val="26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position w:val="-1"/>
          <w:sz w:val="26"/>
          <w:szCs w:val="26"/>
        </w:rPr>
        <w:t>   </w:t>
      </w:r>
      <w:r>
        <w:rPr>
          <w:rFonts w:cs="Arial" w:hAnsi="Arial" w:eastAsia="Arial" w:ascii="Arial"/>
          <w:color w:val="525252"/>
          <w:spacing w:val="21"/>
          <w:w w:val="73"/>
          <w:position w:val="-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25252"/>
          <w:spacing w:val="3"/>
          <w:w w:val="6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25252"/>
          <w:spacing w:val="3"/>
          <w:w w:val="94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25252"/>
          <w:spacing w:val="3"/>
          <w:w w:val="63"/>
          <w:position w:val="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525252"/>
          <w:spacing w:val="3"/>
          <w:w w:val="75"/>
          <w:position w:val="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25252"/>
          <w:spacing w:val="3"/>
          <w:w w:val="67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676767"/>
          <w:spacing w:val="2"/>
          <w:w w:val="6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4"/>
          <w:w w:val="8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31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3"/>
          <w:w w:val="66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25252"/>
          <w:spacing w:val="3"/>
          <w:w w:val="6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position w:val="3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676767"/>
          <w:spacing w:val="0"/>
          <w:w w:val="66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76767"/>
          <w:spacing w:val="0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76767"/>
          <w:spacing w:val="4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25252"/>
          <w:spacing w:val="31"/>
          <w:w w:val="66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3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color w:val="525252"/>
          <w:spacing w:val="4"/>
          <w:w w:val="75"/>
          <w:position w:val="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25252"/>
          <w:spacing w:val="4"/>
          <w:w w:val="79"/>
          <w:position w:val="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25252"/>
          <w:spacing w:val="5"/>
          <w:w w:val="73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5660" w:val="left"/>
        </w:tabs>
        <w:jc w:val="left"/>
        <w:spacing w:before="18" w:lineRule="exact" w:line="260"/>
        <w:ind w:left="5683" w:right="548" w:hanging="293"/>
      </w:pPr>
      <w:r>
        <w:rPr>
          <w:rFonts w:cs="Arial" w:hAnsi="Arial" w:eastAsia="Arial" w:ascii="Arial"/>
          <w:color w:val="525252"/>
          <w:spacing w:val="0"/>
          <w:w w:val="78"/>
          <w:sz w:val="26"/>
          <w:szCs w:val="26"/>
        </w:rPr>
        <w:t>•</w:t>
      </w:r>
      <w:r>
        <w:rPr>
          <w:rFonts w:cs="Arial" w:hAnsi="Arial" w:eastAsia="Arial" w:ascii="Arial"/>
          <w:color w:val="525252"/>
          <w:spacing w:val="0"/>
          <w:w w:val="100"/>
          <w:sz w:val="26"/>
          <w:szCs w:val="26"/>
        </w:rPr>
        <w:tab/>
      </w:r>
      <w:r>
        <w:rPr>
          <w:rFonts w:cs="Arial" w:hAnsi="Arial" w:eastAsia="Arial" w:ascii="Arial"/>
          <w:color w:val="525252"/>
          <w:spacing w:val="0"/>
          <w:w w:val="100"/>
          <w:sz w:val="26"/>
          <w:szCs w:val="26"/>
        </w:rPr>
      </w:r>
      <w:r>
        <w:rPr>
          <w:rFonts w:cs="Times New Roman" w:hAnsi="Times New Roman" w:eastAsia="Times New Roman" w:ascii="Times New Roman"/>
          <w:color w:val="525252"/>
          <w:spacing w:val="2"/>
          <w:w w:val="52"/>
          <w:position w:val="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9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525252"/>
          <w:spacing w:val="2"/>
          <w:w w:val="60"/>
          <w:position w:val="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676767"/>
          <w:spacing w:val="0"/>
          <w:w w:val="42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7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42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d</w:t>
      </w:r>
      <w:r>
        <w:rPr>
          <w:rFonts w:cs="Arial" w:hAnsi="Arial" w:eastAsia="Arial" w:ascii="Arial"/>
          <w:color w:val="525252"/>
          <w:spacing w:val="0"/>
          <w:w w:val="51"/>
          <w:position w:val="2"/>
          <w:sz w:val="26"/>
          <w:szCs w:val="26"/>
        </w:rPr>
        <w:t>□</w:t>
      </w:r>
      <w:r>
        <w:rPr>
          <w:rFonts w:cs="Arial" w:hAnsi="Arial" w:eastAsia="Arial" w:ascii="Arial"/>
          <w:color w:val="525252"/>
          <w:spacing w:val="-9"/>
          <w:w w:val="100"/>
          <w:position w:val="2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42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42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0"/>
          <w:w w:val="42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42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676767"/>
          <w:spacing w:val="1"/>
          <w:w w:val="9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2"/>
          <w:w w:val="6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676767"/>
          <w:spacing w:val="0"/>
          <w:w w:val="69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676767"/>
          <w:spacing w:val="22"/>
          <w:w w:val="69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8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7"/>
          <w:w w:val="5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678"/>
      </w:pPr>
      <w:r>
        <w:rPr>
          <w:rFonts w:cs="Times New Roman" w:hAnsi="Times New Roman" w:eastAsia="Times New Roman" w:ascii="Times New Roman"/>
          <w:color w:val="525252"/>
          <w:spacing w:val="1"/>
          <w:w w:val="8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939393"/>
          <w:spacing w:val="0"/>
          <w:w w:val="4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5660" w:val="left"/>
        </w:tabs>
        <w:jc w:val="left"/>
        <w:spacing w:before="1" w:lineRule="auto" w:line="223"/>
        <w:ind w:left="5683" w:right="60" w:hanging="298"/>
      </w:pPr>
      <w:r>
        <w:rPr>
          <w:rFonts w:cs="Times New Roman" w:hAnsi="Times New Roman" w:eastAsia="Times New Roman" w:ascii="Times New Roman"/>
          <w:color w:val="525252"/>
          <w:spacing w:val="0"/>
          <w:w w:val="77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28"/>
          <w:szCs w:val="28"/>
        </w:rPr>
        <w:tab/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28"/>
          <w:szCs w:val="28"/>
        </w:rPr>
      </w:r>
      <w:r>
        <w:rPr>
          <w:rFonts w:cs="Times New Roman" w:hAnsi="Times New Roman" w:eastAsia="Times New Roman" w:ascii="Times New Roman"/>
          <w:color w:val="525252"/>
          <w:spacing w:val="1"/>
          <w:w w:val="49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35"/>
          <w:w w:val="69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2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42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42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107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42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86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6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6"/>
          <w:w w:val="6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676767"/>
          <w:spacing w:val="0"/>
          <w:w w:val="55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676767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75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3"/>
          <w:w w:val="75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d</w:t>
      </w:r>
      <w:r>
        <w:rPr>
          <w:rFonts w:cs="Arial" w:hAnsi="Arial" w:eastAsia="Arial" w:ascii="Arial"/>
          <w:color w:val="525252"/>
          <w:spacing w:val="1"/>
          <w:w w:val="54"/>
          <w:position w:val="0"/>
          <w:sz w:val="26"/>
          <w:szCs w:val="26"/>
        </w:rPr>
        <w:t>□</w:t>
      </w:r>
      <w:r>
        <w:rPr>
          <w:rFonts w:cs="Times New Roman" w:hAnsi="Times New Roman" w:eastAsia="Times New Roman" w:ascii="Times New Roman"/>
          <w:color w:val="525252"/>
          <w:spacing w:val="0"/>
          <w:w w:val="9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9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9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c</w:t>
      </w:r>
      <w:r>
        <w:rPr>
          <w:rFonts w:cs="Arial" w:hAnsi="Arial" w:eastAsia="Arial" w:ascii="Arial"/>
          <w:color w:val="525252"/>
          <w:spacing w:val="0"/>
          <w:w w:val="51"/>
          <w:position w:val="0"/>
          <w:sz w:val="26"/>
          <w:szCs w:val="26"/>
        </w:rPr>
        <w:t>□</w:t>
      </w:r>
      <w:r>
        <w:rPr>
          <w:rFonts w:cs="Arial" w:hAnsi="Arial" w:eastAsia="Arial" w:ascii="Arial"/>
          <w:color w:val="525252"/>
          <w:spacing w:val="-4"/>
          <w:w w:val="100"/>
          <w:position w:val="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8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8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5"/>
          <w:w w:val="6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8"/>
          <w:position w:val="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525252"/>
          <w:spacing w:val="26"/>
          <w:w w:val="68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7"/>
          <w:w w:val="5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59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525252"/>
          <w:spacing w:val="31"/>
          <w:w w:val="71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27"/>
          <w:w w:val="71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83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0"/>
          <w:sz w:val="24"/>
          <w:szCs w:val="24"/>
        </w:rPr>
        <w:t> </w:t>
      </w:r>
      <w:r>
        <w:rPr>
          <w:rFonts w:cs="Arial" w:hAnsi="Arial" w:eastAsia="Arial" w:ascii="Arial"/>
          <w:b/>
          <w:color w:val="525252"/>
          <w:spacing w:val="1"/>
          <w:w w:val="55"/>
          <w:position w:val="0"/>
          <w:sz w:val="24"/>
          <w:szCs w:val="24"/>
        </w:rPr>
        <w:t>d</w:t>
      </w:r>
      <w:r>
        <w:rPr>
          <w:rFonts w:cs="Arial" w:hAnsi="Arial" w:eastAsia="Arial" w:ascii="Arial"/>
          <w:b/>
          <w:color w:val="525252"/>
          <w:spacing w:val="0"/>
          <w:w w:val="55"/>
          <w:position w:val="0"/>
          <w:sz w:val="24"/>
          <w:szCs w:val="24"/>
        </w:rPr>
        <w:t>e</w:t>
      </w:r>
      <w:r>
        <w:rPr>
          <w:rFonts w:cs="Arial" w:hAnsi="Arial" w:eastAsia="Arial" w:ascii="Arial"/>
          <w:b/>
          <w:color w:val="525252"/>
          <w:spacing w:val="35"/>
          <w:w w:val="5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62"/>
          <w:position w:val="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7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77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7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77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8"/>
          <w:w w:val="7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676767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0"/>
          <w:w w:val="89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25"/>
          <w:w w:val="71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5386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color w:val="525252"/>
          <w:spacing w:val="20"/>
          <w:w w:val="7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49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7"/>
          <w:spacing w:val="0"/>
          <w:w w:val="49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7"/>
          <w:spacing w:val="0"/>
          <w:w w:val="49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9"/>
          <w:w w:val="49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7"/>
          <w:spacing w:val="0"/>
          <w:w w:val="68"/>
          <w:position w:val="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676767"/>
          <w:spacing w:val="1"/>
          <w:w w:val="68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1"/>
          <w:w w:val="71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23"/>
          <w:position w:val="2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525252"/>
          <w:spacing w:val="1"/>
          <w:w w:val="83"/>
          <w:position w:val="2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525252"/>
          <w:spacing w:val="1"/>
          <w:w w:val="83"/>
          <w:position w:val="2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525252"/>
          <w:spacing w:val="0"/>
          <w:w w:val="75"/>
          <w:position w:val="2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51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2"/>
          <w:w w:val="51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"/>
          <w:w w:val="63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89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386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position w:val="-1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72"/>
          <w:position w:val="-1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color w:val="525252"/>
          <w:spacing w:val="20"/>
          <w:w w:val="72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6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86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3"/>
          <w:w w:val="69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2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8"/>
          <w:w w:val="69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5386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color w:val="525252"/>
          <w:spacing w:val="15"/>
          <w:w w:val="7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676767"/>
          <w:spacing w:val="0"/>
          <w:w w:val="48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-3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n</w:t>
      </w:r>
      <w:r>
        <w:rPr>
          <w:rFonts w:cs="Arial" w:hAnsi="Arial" w:eastAsia="Arial" w:ascii="Arial"/>
          <w:color w:val="525252"/>
          <w:spacing w:val="1"/>
          <w:w w:val="54"/>
          <w:position w:val="2"/>
          <w:sz w:val="26"/>
          <w:szCs w:val="26"/>
        </w:rPr>
        <w:t>□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2"/>
          <w:sz w:val="24"/>
          <w:szCs w:val="24"/>
        </w:rPr>
        <w:t>í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6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31"/>
          <w:w w:val="66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78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22"/>
          <w:w w:val="78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6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89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676767"/>
          <w:spacing w:val="0"/>
          <w:w w:val="5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2"/>
          <w:w w:val="96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ñ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0"/>
          <w:w w:val="47"/>
          <w:position w:val="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5678"/>
      </w:pP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2"/>
          <w:w w:val="7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0"/>
          <w:w w:val="5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8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2"/>
          <w:w w:val="5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1"/>
          <w:w w:val="103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525252"/>
          <w:spacing w:val="0"/>
          <w:w w:val="8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525252"/>
          <w:spacing w:val="16"/>
          <w:w w:val="89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color w:val="525252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59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525252"/>
          <w:spacing w:val="0"/>
          <w:w w:val="5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525252"/>
          <w:spacing w:val="0"/>
          <w:w w:val="5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0"/>
          <w:w w:val="5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2"/>
          <w:w w:val="5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525252"/>
          <w:spacing w:val="0"/>
          <w:w w:val="8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413"/>
      </w:pPr>
      <w:r>
        <w:rPr>
          <w:rFonts w:cs="Times New Roman" w:hAnsi="Times New Roman" w:eastAsia="Times New Roman" w:ascii="Times New Roman"/>
          <w:color w:val="525252"/>
          <w:spacing w:val="0"/>
          <w:w w:val="53"/>
          <w:position w:val="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525252"/>
          <w:spacing w:val="0"/>
          <w:w w:val="53"/>
          <w:position w:val="2"/>
          <w:sz w:val="22"/>
          <w:szCs w:val="22"/>
        </w:rPr>
        <w:t>            </w:t>
      </w:r>
      <w:r>
        <w:rPr>
          <w:rFonts w:cs="Times New Roman" w:hAnsi="Times New Roman" w:eastAsia="Times New Roman" w:ascii="Times New Roman"/>
          <w:color w:val="525252"/>
          <w:spacing w:val="28"/>
          <w:w w:val="53"/>
          <w:position w:val="2"/>
          <w:sz w:val="22"/>
          <w:szCs w:val="22"/>
        </w:rPr>
        <w:t> </w:t>
      </w:r>
      <w:r>
        <w:rPr>
          <w:rFonts w:cs="Arial" w:hAnsi="Arial" w:eastAsia="Arial" w:ascii="Arial"/>
          <w:color w:val="525252"/>
          <w:spacing w:val="-1"/>
          <w:w w:val="53"/>
          <w:position w:val="0"/>
          <w:sz w:val="28"/>
          <w:szCs w:val="28"/>
        </w:rPr>
        <w:t>M</w:t>
      </w:r>
      <w:r>
        <w:rPr>
          <w:rFonts w:cs="Arial" w:hAnsi="Arial" w:eastAsia="Arial" w:ascii="Arial"/>
          <w:color w:val="525252"/>
          <w:spacing w:val="-1"/>
          <w:w w:val="53"/>
          <w:position w:val="0"/>
          <w:sz w:val="28"/>
          <w:szCs w:val="28"/>
        </w:rPr>
        <w:t>O</w:t>
      </w:r>
      <w:r>
        <w:rPr>
          <w:rFonts w:cs="Arial" w:hAnsi="Arial" w:eastAsia="Arial" w:ascii="Arial"/>
          <w:color w:val="525252"/>
          <w:spacing w:val="-1"/>
          <w:w w:val="53"/>
          <w:position w:val="0"/>
          <w:sz w:val="28"/>
          <w:szCs w:val="28"/>
        </w:rPr>
        <w:t>N</w:t>
      </w:r>
      <w:r>
        <w:rPr>
          <w:rFonts w:cs="Arial" w:hAnsi="Arial" w:eastAsia="Arial" w:ascii="Arial"/>
          <w:color w:val="525252"/>
          <w:spacing w:val="-1"/>
          <w:w w:val="53"/>
          <w:position w:val="0"/>
          <w:sz w:val="28"/>
          <w:szCs w:val="28"/>
        </w:rPr>
        <w:t>I</w:t>
      </w:r>
      <w:r>
        <w:rPr>
          <w:rFonts w:cs="Arial" w:hAnsi="Arial" w:eastAsia="Arial" w:ascii="Arial"/>
          <w:color w:val="525252"/>
          <w:spacing w:val="0"/>
          <w:w w:val="53"/>
          <w:position w:val="0"/>
          <w:sz w:val="28"/>
          <w:szCs w:val="28"/>
        </w:rPr>
        <w:t>T</w:t>
      </w:r>
      <w:r>
        <w:rPr>
          <w:rFonts w:cs="Arial" w:hAnsi="Arial" w:eastAsia="Arial" w:ascii="Arial"/>
          <w:color w:val="525252"/>
          <w:spacing w:val="-2"/>
          <w:w w:val="53"/>
          <w:position w:val="0"/>
          <w:sz w:val="28"/>
          <w:szCs w:val="28"/>
        </w:rPr>
        <w:t>O</w:t>
      </w:r>
      <w:r>
        <w:rPr>
          <w:rFonts w:cs="Arial" w:hAnsi="Arial" w:eastAsia="Arial" w:ascii="Arial"/>
          <w:color w:val="525252"/>
          <w:spacing w:val="-1"/>
          <w:w w:val="53"/>
          <w:position w:val="0"/>
          <w:sz w:val="28"/>
          <w:szCs w:val="28"/>
        </w:rPr>
        <w:t>R</w:t>
      </w:r>
      <w:r>
        <w:rPr>
          <w:rFonts w:cs="Arial" w:hAnsi="Arial" w:eastAsia="Arial" w:ascii="Arial"/>
          <w:color w:val="525252"/>
          <w:spacing w:val="-1"/>
          <w:w w:val="53"/>
          <w:position w:val="0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0"/>
          <w:w w:val="53"/>
          <w:position w:val="0"/>
          <w:sz w:val="28"/>
          <w:szCs w:val="28"/>
        </w:rPr>
        <w:t>S</w:t>
      </w:r>
      <w:r>
        <w:rPr>
          <w:rFonts w:cs="Arial" w:hAnsi="Arial" w:eastAsia="Arial" w:ascii="Arial"/>
          <w:color w:val="525252"/>
          <w:spacing w:val="0"/>
          <w:w w:val="53"/>
          <w:position w:val="0"/>
          <w:sz w:val="28"/>
          <w:szCs w:val="28"/>
        </w:rPr>
        <w:t>                  </w:t>
      </w:r>
      <w:r>
        <w:rPr>
          <w:rFonts w:cs="Arial" w:hAnsi="Arial" w:eastAsia="Arial" w:ascii="Arial"/>
          <w:color w:val="525252"/>
          <w:spacing w:val="27"/>
          <w:w w:val="53"/>
          <w:position w:val="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676767"/>
          <w:spacing w:val="4"/>
          <w:w w:val="46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76767"/>
          <w:spacing w:val="2"/>
          <w:w w:val="6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252"/>
          <w:spacing w:val="3"/>
          <w:w w:val="67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4"/>
          <w:w w:val="85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position w:val="2"/>
          <w:sz w:val="22"/>
          <w:szCs w:val="22"/>
        </w:rPr>
        <w:t>                        </w:t>
      </w:r>
      <w:r>
        <w:rPr>
          <w:rFonts w:cs="Times New Roman" w:hAnsi="Times New Roman" w:eastAsia="Times New Roman" w:ascii="Times New Roman"/>
          <w:color w:val="525252"/>
          <w:spacing w:val="-1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9"/>
          <w:position w:val="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676767"/>
          <w:spacing w:val="0"/>
          <w:w w:val="69"/>
          <w:position w:val="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676767"/>
          <w:spacing w:val="0"/>
          <w:w w:val="69"/>
          <w:position w:val="2"/>
          <w:sz w:val="22"/>
          <w:szCs w:val="22"/>
        </w:rPr>
        <w:t>                             </w:t>
      </w:r>
      <w:r>
        <w:rPr>
          <w:rFonts w:cs="Times New Roman" w:hAnsi="Times New Roman" w:eastAsia="Times New Roman" w:ascii="Times New Roman"/>
          <w:color w:val="676767"/>
          <w:spacing w:val="17"/>
          <w:w w:val="69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position w:val="1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position w:val="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8"/>
          <w:w w:val="52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42"/>
          <w:position w:val="1"/>
          <w:sz w:val="24"/>
          <w:szCs w:val="24"/>
        </w:rPr>
        <w:t>l</w:t>
      </w:r>
      <w:r>
        <w:rPr>
          <w:rFonts w:cs="Arial" w:hAnsi="Arial" w:eastAsia="Arial" w:ascii="Arial"/>
          <w:color w:val="525252"/>
          <w:spacing w:val="1"/>
          <w:w w:val="57"/>
          <w:position w:val="1"/>
          <w:sz w:val="26"/>
          <w:szCs w:val="26"/>
        </w:rPr>
        <w:t>□</w:t>
      </w:r>
      <w:r>
        <w:rPr>
          <w:rFonts w:cs="Arial" w:hAnsi="Arial" w:eastAsia="Arial" w:ascii="Arial"/>
          <w:color w:val="525252"/>
          <w:spacing w:val="1"/>
          <w:w w:val="57"/>
          <w:position w:val="1"/>
          <w:sz w:val="26"/>
          <w:szCs w:val="26"/>
        </w:rPr>
        <w:t>□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676767"/>
          <w:spacing w:val="1"/>
          <w:w w:val="83"/>
          <w:position w:val="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525252"/>
          <w:spacing w:val="0"/>
          <w:w w:val="59"/>
          <w:position w:val="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5390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color w:val="525252"/>
          <w:spacing w:val="11"/>
          <w:w w:val="7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42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107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3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73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5"/>
          <w:w w:val="73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5390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color w:val="525252"/>
          <w:spacing w:val="20"/>
          <w:w w:val="7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46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525252"/>
          <w:spacing w:val="1"/>
          <w:w w:val="89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2"/>
          <w:w w:val="69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2"/>
          <w:w w:val="96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7E7E7E"/>
          <w:spacing w:val="0"/>
          <w:w w:val="55"/>
          <w:position w:val="2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7E7E7E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5683"/>
      </w:pPr>
      <w:r>
        <w:rPr>
          <w:rFonts w:cs="Times New Roman" w:hAnsi="Times New Roman" w:eastAsia="Times New Roman" w:ascii="Times New Roman"/>
          <w:color w:val="525252"/>
          <w:spacing w:val="1"/>
          <w:w w:val="4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2"/>
          <w:w w:val="6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59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676767"/>
          <w:spacing w:val="1"/>
          <w:w w:val="9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8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7"/>
          <w:w w:val="7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27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678"/>
      </w:pPr>
      <w:r>
        <w:rPr>
          <w:rFonts w:cs="Times New Roman" w:hAnsi="Times New Roman" w:eastAsia="Times New Roman" w:ascii="Times New Roman"/>
          <w:color w:val="525252"/>
          <w:spacing w:val="1"/>
          <w:w w:val="8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676767"/>
          <w:spacing w:val="1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27"/>
          <w:w w:val="6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5660" w:val="left"/>
        </w:tabs>
        <w:jc w:val="left"/>
        <w:spacing w:lineRule="exact" w:line="280"/>
        <w:ind w:left="5678" w:right="437" w:hanging="293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position w:val="-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position w:val="-2"/>
          <w:sz w:val="28"/>
          <w:szCs w:val="28"/>
        </w:rPr>
        <w:tab/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position w:val="-2"/>
          <w:sz w:val="28"/>
          <w:szCs w:val="28"/>
        </w:rPr>
      </w:r>
      <w:r>
        <w:rPr>
          <w:rFonts w:cs="Times New Roman" w:hAnsi="Times New Roman" w:eastAsia="Times New Roman" w:ascii="Times New Roman"/>
          <w:color w:val="525252"/>
          <w:spacing w:val="1"/>
          <w:w w:val="53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6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31"/>
          <w:w w:val="6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3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7E7E7E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5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"/>
          <w:w w:val="68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42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5386"/>
      </w:pP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72"/>
          <w:sz w:val="28"/>
          <w:szCs w:val="28"/>
        </w:rPr>
        <w:t>   </w:t>
      </w:r>
      <w:r>
        <w:rPr>
          <w:rFonts w:cs="Times New Roman" w:hAnsi="Times New Roman" w:eastAsia="Times New Roman" w:ascii="Times New Roman"/>
          <w:color w:val="525252"/>
          <w:spacing w:val="20"/>
          <w:w w:val="7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42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4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0"/>
          <w:w w:val="65"/>
          <w:position w:val="3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23"/>
          <w:w w:val="65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52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29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position w:val="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position w:val="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5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81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676767"/>
          <w:spacing w:val="0"/>
          <w:w w:val="89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5386"/>
      </w:pPr>
      <w:r>
        <w:rPr>
          <w:rFonts w:cs="Arial" w:hAnsi="Arial" w:eastAsia="Arial" w:ascii="Arial"/>
          <w:color w:val="525252"/>
          <w:spacing w:val="0"/>
          <w:w w:val="73"/>
          <w:sz w:val="28"/>
          <w:szCs w:val="28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sz w:val="28"/>
          <w:szCs w:val="28"/>
        </w:rPr>
        <w:t>  </w:t>
      </w:r>
      <w:r>
        <w:rPr>
          <w:rFonts w:cs="Arial" w:hAnsi="Arial" w:eastAsia="Arial" w:ascii="Arial"/>
          <w:color w:val="525252"/>
          <w:spacing w:val="52"/>
          <w:w w:val="7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7E7E7E"/>
          <w:spacing w:val="0"/>
          <w:w w:val="5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7E7E7E"/>
          <w:spacing w:val="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position w:val="3"/>
          <w:sz w:val="24"/>
          <w:szCs w:val="24"/>
        </w:rPr>
        <w:t>ñ</w:t>
      </w:r>
      <w:r>
        <w:rPr>
          <w:rFonts w:cs="Times New Roman" w:hAnsi="Times New Roman" w:eastAsia="Times New Roman" w:ascii="Times New Roman"/>
          <w:color w:val="525252"/>
          <w:spacing w:val="0"/>
          <w:w w:val="76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5683"/>
      </w:pPr>
      <w:r>
        <w:rPr>
          <w:rFonts w:cs="Times New Roman" w:hAnsi="Times New Roman" w:eastAsia="Times New Roman" w:ascii="Times New Roman"/>
          <w:color w:val="525252"/>
          <w:spacing w:val="1"/>
          <w:w w:val="4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676767"/>
          <w:spacing w:val="0"/>
          <w:w w:val="4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676767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525252"/>
          <w:spacing w:val="1"/>
          <w:w w:val="56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2"/>
          <w:w w:val="5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color w:val="525252"/>
          <w:spacing w:val="1"/>
          <w:w w:val="56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0"/>
          <w:w w:val="5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5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6"/>
          <w:w w:val="5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7E7E7E"/>
          <w:spacing w:val="0"/>
          <w:w w:val="4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7E7E7E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5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4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 w:lineRule="exact" w:line="240"/>
        <w:ind w:left="5683"/>
      </w:pPr>
      <w:r>
        <w:rPr>
          <w:rFonts w:cs="Times New Roman" w:hAnsi="Times New Roman" w:eastAsia="Times New Roman" w:ascii="Times New Roman"/>
          <w:color w:val="525252"/>
          <w:spacing w:val="1"/>
          <w:w w:val="59"/>
          <w:position w:val="-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position w:val="-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-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-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position w:val="-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-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-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-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-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-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40"/>
        <w:ind w:left="5390"/>
      </w:pPr>
      <w:r>
        <w:rPr>
          <w:rFonts w:cs="Arial" w:hAnsi="Arial" w:eastAsia="Arial" w:ascii="Arial"/>
          <w:color w:val="525252"/>
          <w:spacing w:val="0"/>
          <w:w w:val="73"/>
          <w:position w:val="-1"/>
          <w:sz w:val="28"/>
          <w:szCs w:val="28"/>
        </w:rPr>
        <w:t>•</w:t>
      </w:r>
      <w:r>
        <w:rPr>
          <w:rFonts w:cs="Arial" w:hAnsi="Arial" w:eastAsia="Arial" w:ascii="Arial"/>
          <w:color w:val="525252"/>
          <w:spacing w:val="0"/>
          <w:w w:val="73"/>
          <w:position w:val="-1"/>
          <w:sz w:val="28"/>
          <w:szCs w:val="28"/>
        </w:rPr>
        <w:t>  </w:t>
      </w:r>
      <w:r>
        <w:rPr>
          <w:rFonts w:cs="Arial" w:hAnsi="Arial" w:eastAsia="Arial" w:ascii="Arial"/>
          <w:color w:val="525252"/>
          <w:spacing w:val="42"/>
          <w:w w:val="73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2"/>
          <w:sz w:val="24"/>
          <w:szCs w:val="24"/>
        </w:rPr>
        <w:t>7</w:t>
      </w:r>
      <w:r>
        <w:rPr>
          <w:rFonts w:cs="Arial" w:hAnsi="Arial" w:eastAsia="Arial" w:ascii="Arial"/>
          <w:color w:val="525252"/>
          <w:spacing w:val="-1"/>
          <w:w w:val="49"/>
          <w:position w:val="2"/>
          <w:sz w:val="34"/>
          <w:szCs w:val="34"/>
        </w:rPr>
        <w:t>□</w:t>
      </w:r>
      <w:r>
        <w:rPr>
          <w:rFonts w:cs="Times New Roman" w:hAnsi="Times New Roman" w:eastAsia="Times New Roman" w:ascii="Times New Roman"/>
          <w:color w:val="525252"/>
          <w:spacing w:val="0"/>
          <w:w w:val="27"/>
          <w:position w:val="2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10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2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7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4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38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4"/>
          <w:position w:val="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color w:val="525252"/>
          <w:spacing w:val="15"/>
          <w:w w:val="64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3"/>
          <w:position w:val="2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525252"/>
          <w:spacing w:val="1"/>
          <w:w w:val="73"/>
          <w:position w:val="2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525252"/>
          <w:spacing w:val="0"/>
          <w:w w:val="73"/>
          <w:position w:val="2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525252"/>
          <w:spacing w:val="32"/>
          <w:w w:val="73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8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5405"/>
      </w:pP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0"/>
          <w:w w:val="5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3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676767"/>
          <w:spacing w:val="1"/>
          <w:w w:val="6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34"/>
          <w:w w:val="6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"/>
          <w:w w:val="6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7E7E7E"/>
          <w:spacing w:val="0"/>
          <w:w w:val="5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410"/>
      </w:pP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2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0"/>
          <w:w w:val="23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color w:val="525252"/>
          <w:spacing w:val="4"/>
          <w:w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8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7"/>
          <w:spacing w:val="1"/>
          <w:w w:val="9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7E7E7E"/>
          <w:spacing w:val="0"/>
          <w:w w:val="4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410"/>
      </w:pP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525252"/>
          <w:spacing w:val="1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9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27"/>
          <w:w w:val="6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0"/>
          <w:w w:val="6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6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7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525252"/>
          <w:spacing w:val="0"/>
          <w:w w:val="67"/>
          <w:sz w:val="22"/>
          <w:szCs w:val="22"/>
        </w:rPr>
        <w:t>+</w:t>
      </w:r>
      <w:r>
        <w:rPr>
          <w:rFonts w:cs="Arial" w:hAnsi="Arial" w:eastAsia="Arial" w:ascii="Arial"/>
          <w:color w:val="525252"/>
          <w:spacing w:val="0"/>
          <w:w w:val="173"/>
          <w:sz w:val="22"/>
          <w:szCs w:val="22"/>
        </w:rPr>
        <w:t>/</w:t>
      </w:r>
      <w:r>
        <w:rPr>
          <w:rFonts w:cs="Arial" w:hAnsi="Arial" w:eastAsia="Arial" w:ascii="Arial"/>
          <w:color w:val="7E7E7E"/>
          <w:spacing w:val="0"/>
          <w:w w:val="85"/>
          <w:sz w:val="22"/>
          <w:szCs w:val="22"/>
        </w:rPr>
        <w:t>-</w:t>
      </w:r>
      <w:r>
        <w:rPr>
          <w:rFonts w:cs="Arial" w:hAnsi="Arial" w:eastAsia="Arial" w:ascii="Arial"/>
          <w:color w:val="7E7E7E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3"/>
          <w:w w:val="5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2"/>
          <w:w w:val="7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645"/>
      </w:pP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6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35"/>
          <w:w w:val="6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7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7E7E7E"/>
          <w:spacing w:val="0"/>
          <w:w w:val="4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410"/>
      </w:pP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7"/>
          <w:spacing w:val="1"/>
          <w:w w:val="4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525252"/>
          <w:spacing w:val="0"/>
          <w:w w:val="5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7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6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34"/>
          <w:w w:val="6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6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0"/>
          <w:w w:val="6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525252"/>
          <w:spacing w:val="17"/>
          <w:w w:val="6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5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525252"/>
          <w:spacing w:val="18"/>
          <w:w w:val="6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6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23"/>
          <w:w w:val="6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676767"/>
          <w:spacing w:val="1"/>
          <w:w w:val="71"/>
          <w:sz w:val="24"/>
          <w:szCs w:val="24"/>
        </w:rPr>
        <w:t>í</w:t>
      </w:r>
      <w:r>
        <w:rPr>
          <w:rFonts w:cs="Times New Roman" w:hAnsi="Times New Roman" w:eastAsia="Times New Roman" w:ascii="Times New Roman"/>
          <w:color w:val="676767"/>
          <w:spacing w:val="1"/>
          <w:w w:val="6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7"/>
          <w:spacing w:val="1"/>
          <w:w w:val="7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7E7E7E"/>
          <w:spacing w:val="0"/>
          <w:w w:val="4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320"/>
        <w:ind w:left="874"/>
      </w:pPr>
      <w:r>
        <w:rPr>
          <w:rFonts w:cs="Arial" w:hAnsi="Arial" w:eastAsia="Arial" w:ascii="Arial"/>
          <w:color w:val="525252"/>
          <w:spacing w:val="0"/>
          <w:w w:val="48"/>
          <w:position w:val="-2"/>
          <w:sz w:val="28"/>
          <w:szCs w:val="28"/>
        </w:rPr>
        <w:t>T</w:t>
      </w:r>
      <w:r>
        <w:rPr>
          <w:rFonts w:cs="Arial" w:hAnsi="Arial" w:eastAsia="Arial" w:ascii="Arial"/>
          <w:color w:val="525252"/>
          <w:spacing w:val="-2"/>
          <w:w w:val="48"/>
          <w:position w:val="-2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-1"/>
          <w:w w:val="48"/>
          <w:position w:val="-2"/>
          <w:sz w:val="28"/>
          <w:szCs w:val="28"/>
        </w:rPr>
        <w:t>C</w:t>
      </w:r>
      <w:r>
        <w:rPr>
          <w:rFonts w:cs="Arial" w:hAnsi="Arial" w:eastAsia="Arial" w:ascii="Arial"/>
          <w:color w:val="525252"/>
          <w:spacing w:val="-1"/>
          <w:w w:val="48"/>
          <w:position w:val="-2"/>
          <w:sz w:val="28"/>
          <w:szCs w:val="28"/>
        </w:rPr>
        <w:t>L</w:t>
      </w:r>
      <w:r>
        <w:rPr>
          <w:rFonts w:cs="Arial" w:hAnsi="Arial" w:eastAsia="Arial" w:ascii="Arial"/>
          <w:color w:val="525252"/>
          <w:spacing w:val="0"/>
          <w:w w:val="48"/>
          <w:position w:val="-2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0"/>
          <w:w w:val="48"/>
          <w:position w:val="-2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25"/>
          <w:w w:val="48"/>
          <w:position w:val="-2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0"/>
          <w:w w:val="48"/>
          <w:position w:val="-2"/>
          <w:sz w:val="28"/>
          <w:szCs w:val="28"/>
        </w:rPr>
        <w:t>D</w:t>
      </w:r>
      <w:r>
        <w:rPr>
          <w:rFonts w:cs="Arial" w:hAnsi="Arial" w:eastAsia="Arial" w:ascii="Arial"/>
          <w:color w:val="525252"/>
          <w:spacing w:val="0"/>
          <w:w w:val="48"/>
          <w:position w:val="-2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26"/>
          <w:w w:val="48"/>
          <w:position w:val="-2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0"/>
          <w:w w:val="15"/>
          <w:position w:val="-2"/>
          <w:sz w:val="28"/>
          <w:szCs w:val="28"/>
        </w:rPr>
        <w:t>1</w:t>
      </w:r>
      <w:r>
        <w:rPr>
          <w:rFonts w:cs="Arial" w:hAnsi="Arial" w:eastAsia="Arial" w:ascii="Arial"/>
          <w:color w:val="525252"/>
          <w:spacing w:val="0"/>
          <w:w w:val="15"/>
          <w:position w:val="-2"/>
          <w:sz w:val="28"/>
          <w:szCs w:val="28"/>
        </w:rPr>
        <w:t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color w:val="525252"/>
          <w:spacing w:val="0"/>
          <w:w w:val="15"/>
          <w:position w:val="-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position w:val="4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1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3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101"/>
          <w:position w:val="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7"/>
          <w:spacing w:val="1"/>
          <w:w w:val="76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7"/>
          <w:spacing w:val="1"/>
          <w:w w:val="93"/>
          <w:position w:val="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7"/>
          <w:spacing w:val="1"/>
          <w:w w:val="101"/>
          <w:position w:val="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4"/>
          <w:sz w:val="24"/>
          <w:szCs w:val="24"/>
        </w:rPr>
        <w:t>í</w:t>
      </w:r>
      <w:r>
        <w:rPr>
          <w:rFonts w:cs="Times New Roman" w:hAnsi="Times New Roman" w:eastAsia="Times New Roman" w:ascii="Times New Roman"/>
          <w:color w:val="525252"/>
          <w:spacing w:val="1"/>
          <w:w w:val="86"/>
          <w:position w:val="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76767"/>
          <w:spacing w:val="1"/>
          <w:w w:val="64"/>
          <w:position w:val="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76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81"/>
          <w:position w:val="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50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100"/>
          <w:position w:val="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95"/>
          <w:position w:val="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50"/>
          <w:position w:val="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25252"/>
          <w:spacing w:val="8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58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58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3"/>
          <w:w w:val="58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59"/>
          <w:position w:val="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64"/>
          <w:position w:val="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1"/>
          <w:w w:val="91"/>
          <w:position w:val="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525252"/>
          <w:spacing w:val="1"/>
          <w:w w:val="93"/>
          <w:position w:val="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57"/>
          <w:position w:val="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525252"/>
          <w:spacing w:val="0"/>
          <w:w w:val="71"/>
          <w:position w:val="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3"/>
          <w:w w:val="100"/>
          <w:position w:val="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75"/>
          <w:position w:val="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67"/>
          <w:position w:val="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874"/>
        <w:sectPr>
          <w:pgSz w:w="11960" w:h="16860"/>
          <w:pgMar w:top="1580" w:bottom="280" w:left="1680" w:right="1320"/>
        </w:sectPr>
      </w:pPr>
      <w:r>
        <w:rPr>
          <w:rFonts w:cs="Arial" w:hAnsi="Arial" w:eastAsia="Arial" w:ascii="Arial"/>
          <w:color w:val="525252"/>
          <w:spacing w:val="0"/>
          <w:w w:val="53"/>
          <w:position w:val="-10"/>
          <w:sz w:val="28"/>
          <w:szCs w:val="28"/>
        </w:rPr>
        <w:t>T</w:t>
      </w:r>
      <w:r>
        <w:rPr>
          <w:rFonts w:cs="Arial" w:hAnsi="Arial" w:eastAsia="Arial" w:ascii="Arial"/>
          <w:color w:val="525252"/>
          <w:spacing w:val="-3"/>
          <w:w w:val="53"/>
          <w:position w:val="-10"/>
          <w:sz w:val="28"/>
          <w:szCs w:val="28"/>
        </w:rPr>
        <w:t>O</w:t>
      </w:r>
      <w:r>
        <w:rPr>
          <w:rFonts w:cs="Arial" w:hAnsi="Arial" w:eastAsia="Arial" w:ascii="Arial"/>
          <w:color w:val="525252"/>
          <w:spacing w:val="-1"/>
          <w:w w:val="53"/>
          <w:position w:val="-10"/>
          <w:sz w:val="28"/>
          <w:szCs w:val="28"/>
        </w:rPr>
        <w:t>N</w:t>
      </w:r>
      <w:r>
        <w:rPr>
          <w:rFonts w:cs="Arial" w:hAnsi="Arial" w:eastAsia="Arial" w:ascii="Arial"/>
          <w:color w:val="525252"/>
          <w:spacing w:val="-1"/>
          <w:w w:val="53"/>
          <w:position w:val="-10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-1"/>
          <w:w w:val="53"/>
          <w:position w:val="-10"/>
          <w:sz w:val="28"/>
          <w:szCs w:val="28"/>
        </w:rPr>
        <w:t>L</w:t>
      </w:r>
      <w:r>
        <w:rPr>
          <w:rFonts w:cs="Arial" w:hAnsi="Arial" w:eastAsia="Arial" w:ascii="Arial"/>
          <w:color w:val="525252"/>
          <w:spacing w:val="-2"/>
          <w:w w:val="53"/>
          <w:position w:val="-10"/>
          <w:sz w:val="28"/>
          <w:szCs w:val="28"/>
        </w:rPr>
        <w:t>A</w:t>
      </w:r>
      <w:r>
        <w:rPr>
          <w:rFonts w:cs="Arial" w:hAnsi="Arial" w:eastAsia="Arial" w:ascii="Arial"/>
          <w:color w:val="525252"/>
          <w:spacing w:val="-1"/>
          <w:w w:val="53"/>
          <w:position w:val="-10"/>
          <w:sz w:val="28"/>
          <w:szCs w:val="28"/>
        </w:rPr>
        <w:t>D</w:t>
      </w:r>
      <w:r>
        <w:rPr>
          <w:rFonts w:cs="Arial" w:hAnsi="Arial" w:eastAsia="Arial" w:ascii="Arial"/>
          <w:color w:val="525252"/>
          <w:spacing w:val="-1"/>
          <w:w w:val="53"/>
          <w:position w:val="-10"/>
          <w:sz w:val="28"/>
          <w:szCs w:val="28"/>
        </w:rPr>
        <w:t>A</w:t>
      </w:r>
      <w:r>
        <w:rPr>
          <w:rFonts w:cs="Arial" w:hAnsi="Arial" w:eastAsia="Arial" w:ascii="Arial"/>
          <w:color w:val="525252"/>
          <w:spacing w:val="0"/>
          <w:w w:val="53"/>
          <w:position w:val="-10"/>
          <w:sz w:val="28"/>
          <w:szCs w:val="28"/>
        </w:rPr>
        <w:t>S</w:t>
      </w:r>
      <w:r>
        <w:rPr>
          <w:rFonts w:cs="Arial" w:hAnsi="Arial" w:eastAsia="Arial" w:ascii="Arial"/>
          <w:color w:val="525252"/>
          <w:spacing w:val="0"/>
          <w:w w:val="53"/>
          <w:position w:val="-10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5"/>
          <w:w w:val="53"/>
          <w:position w:val="-10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-1"/>
          <w:w w:val="53"/>
          <w:position w:val="-10"/>
          <w:sz w:val="28"/>
          <w:szCs w:val="28"/>
        </w:rPr>
        <w:t>x</w:t>
      </w:r>
      <w:r>
        <w:rPr>
          <w:rFonts w:cs="Arial" w:hAnsi="Arial" w:eastAsia="Arial" w:ascii="Arial"/>
          <w:color w:val="525252"/>
          <w:spacing w:val="0"/>
          <w:w w:val="53"/>
          <w:position w:val="-10"/>
          <w:sz w:val="28"/>
          <w:szCs w:val="28"/>
        </w:rPr>
        <w:t>7</w:t>
      </w:r>
      <w:r>
        <w:rPr>
          <w:rFonts w:cs="Arial" w:hAnsi="Arial" w:eastAsia="Arial" w:ascii="Arial"/>
          <w:color w:val="525252"/>
          <w:spacing w:val="0"/>
          <w:w w:val="53"/>
          <w:position w:val="-10"/>
          <w:sz w:val="28"/>
          <w:szCs w:val="28"/>
        </w:rPr>
        <w:t>                                                                                       </w:t>
      </w:r>
      <w:r>
        <w:rPr>
          <w:rFonts w:cs="Arial" w:hAnsi="Arial" w:eastAsia="Arial" w:ascii="Arial"/>
          <w:color w:val="525252"/>
          <w:spacing w:val="23"/>
          <w:w w:val="53"/>
          <w:position w:val="-1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1"/>
          <w:w w:val="67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525252"/>
          <w:spacing w:val="1"/>
          <w:w w:val="79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525252"/>
          <w:spacing w:val="1"/>
          <w:w w:val="8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525252"/>
          <w:spacing w:val="1"/>
          <w:w w:val="71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525252"/>
          <w:spacing w:val="1"/>
          <w:w w:val="85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7E7E7E"/>
          <w:spacing w:val="0"/>
          <w:w w:val="47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atLeast" w:line="380"/>
        <w:ind w:left="883" w:right="-62"/>
      </w:pPr>
      <w:r>
        <w:rPr>
          <w:rFonts w:cs="Arial" w:hAnsi="Arial" w:eastAsia="Arial" w:ascii="Arial"/>
          <w:color w:val="525252"/>
          <w:spacing w:val="-2"/>
          <w:w w:val="46"/>
          <w:sz w:val="28"/>
          <w:szCs w:val="28"/>
        </w:rPr>
        <w:t>C</w:t>
      </w:r>
      <w:r>
        <w:rPr>
          <w:rFonts w:cs="Arial" w:hAnsi="Arial" w:eastAsia="Arial" w:ascii="Arial"/>
          <w:color w:val="525252"/>
          <w:spacing w:val="-1"/>
          <w:w w:val="60"/>
          <w:sz w:val="28"/>
          <w:szCs w:val="28"/>
        </w:rPr>
        <w:t>A</w:t>
      </w:r>
      <w:r>
        <w:rPr>
          <w:rFonts w:cs="Arial" w:hAnsi="Arial" w:eastAsia="Arial" w:ascii="Arial"/>
          <w:color w:val="525252"/>
          <w:spacing w:val="-3"/>
          <w:w w:val="56"/>
          <w:sz w:val="28"/>
          <w:szCs w:val="28"/>
        </w:rPr>
        <w:t>D</w:t>
      </w:r>
      <w:r>
        <w:rPr>
          <w:rFonts w:cs="Arial" w:hAnsi="Arial" w:eastAsia="Arial" w:ascii="Arial"/>
          <w:color w:val="525252"/>
          <w:spacing w:val="-2"/>
          <w:w w:val="50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-2"/>
          <w:w w:val="53"/>
          <w:sz w:val="28"/>
          <w:szCs w:val="28"/>
        </w:rPr>
        <w:t>N</w:t>
      </w:r>
      <w:r>
        <w:rPr>
          <w:rFonts w:cs="Arial" w:hAnsi="Arial" w:eastAsia="Arial" w:ascii="Arial"/>
          <w:color w:val="525252"/>
          <w:spacing w:val="0"/>
          <w:w w:val="52"/>
          <w:sz w:val="28"/>
          <w:szCs w:val="2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144"/>
          <w:szCs w:val="144"/>
        </w:rPr>
        <w:jc w:val="left"/>
        <w:spacing w:lineRule="exact" w:line="20"/>
        <w:sectPr>
          <w:type w:val="continuous"/>
          <w:pgSz w:w="11960" w:h="16860"/>
          <w:pgMar w:top="1580" w:bottom="280" w:left="1680" w:right="1320"/>
          <w:cols w:num="2" w:equalWidth="off">
            <w:col w:w="1489" w:space="4698"/>
            <w:col w:w="2773"/>
          </w:cols>
        </w:sectPr>
      </w:pPr>
      <w:r>
        <w:br w:type="column"/>
      </w:r>
      <w:r>
        <w:rPr>
          <w:rFonts w:cs="Arial" w:hAnsi="Arial" w:eastAsia="Arial" w:ascii="Arial"/>
          <w:color w:val="676767"/>
          <w:spacing w:val="-494"/>
          <w:w w:val="108"/>
          <w:position w:val="-180"/>
          <w:sz w:val="144"/>
          <w:szCs w:val="144"/>
        </w:rPr>
        <w:t>~</w:t>
      </w:r>
      <w:r>
        <w:rPr>
          <w:rFonts w:cs="Times New Roman" w:hAnsi="Times New Roman" w:eastAsia="Times New Roman" w:ascii="Times New Roman"/>
          <w:color w:val="676767"/>
          <w:spacing w:val="0"/>
          <w:w w:val="64"/>
          <w:position w:val="-114"/>
          <w:sz w:val="144"/>
          <w:szCs w:val="144"/>
        </w:rPr>
        <w:t>.</w:t>
      </w:r>
      <w:r>
        <w:rPr>
          <w:rFonts w:cs="Times New Roman" w:hAnsi="Times New Roman" w:eastAsia="Times New Roman" w:ascii="Times New Roman"/>
          <w:color w:val="676767"/>
          <w:spacing w:val="-82"/>
          <w:w w:val="64"/>
          <w:position w:val="-114"/>
          <w:sz w:val="144"/>
          <w:szCs w:val="144"/>
        </w:rPr>
        <w:t>.</w:t>
      </w:r>
      <w:r>
        <w:rPr>
          <w:rFonts w:cs="Arial" w:hAnsi="Arial" w:eastAsia="Arial" w:ascii="Arial"/>
          <w:color w:val="7E7E7E"/>
          <w:spacing w:val="-428"/>
          <w:w w:val="38"/>
          <w:position w:val="-180"/>
          <w:sz w:val="144"/>
          <w:szCs w:val="144"/>
        </w:rPr>
        <w:t>~</w:t>
      </w:r>
      <w:r>
        <w:rPr>
          <w:rFonts w:cs="Times New Roman" w:hAnsi="Times New Roman" w:eastAsia="Times New Roman" w:ascii="Times New Roman"/>
          <w:color w:val="676767"/>
          <w:spacing w:val="-522"/>
          <w:w w:val="157"/>
          <w:position w:val="-114"/>
          <w:sz w:val="144"/>
          <w:szCs w:val="144"/>
        </w:rPr>
        <w:t>,</w:t>
      </w:r>
      <w:r>
        <w:rPr>
          <w:rFonts w:cs="Times New Roman" w:hAnsi="Times New Roman" w:eastAsia="Times New Roman" w:ascii="Times New Roman"/>
          <w:color w:val="676767"/>
          <w:spacing w:val="-10"/>
          <w:w w:val="64"/>
          <w:position w:val="-114"/>
          <w:sz w:val="144"/>
          <w:szCs w:val="144"/>
        </w:rPr>
        <w:t>.</w:t>
      </w:r>
      <w:r>
        <w:rPr>
          <w:rFonts w:cs="Arial" w:hAnsi="Arial" w:eastAsia="Arial" w:ascii="Arial"/>
          <w:color w:val="676767"/>
          <w:spacing w:val="0"/>
          <w:w w:val="57"/>
          <w:position w:val="-180"/>
          <w:sz w:val="144"/>
          <w:szCs w:val="144"/>
        </w:rPr>
        <w:t>-</w:t>
      </w:r>
      <w:r>
        <w:rPr>
          <w:rFonts w:cs="Arial" w:hAnsi="Arial" w:eastAsia="Arial" w:ascii="Arial"/>
          <w:color w:val="676767"/>
          <w:spacing w:val="0"/>
          <w:w w:val="150"/>
          <w:position w:val="-180"/>
          <w:sz w:val="144"/>
          <w:szCs w:val="144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44"/>
          <w:szCs w:val="14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tLeast" w:line="300"/>
        <w:ind w:left="422"/>
      </w:pPr>
      <w:r>
        <w:pict>
          <v:shape type="#_x0000_t75" style="position:absolute;margin-left:0pt;margin-top:0pt;width:598pt;height:843pt;mso-position-horizontal-relative:page;mso-position-vertical-relative:page;z-index:-229">
            <v:imagedata o:title="" r:id="rId7"/>
          </v:shape>
        </w:pict>
      </w:r>
      <w:r>
        <w:rPr>
          <w:rFonts w:cs="Times New Roman" w:hAnsi="Times New Roman" w:eastAsia="Times New Roman" w:ascii="Times New Roman"/>
          <w:color w:val="525252"/>
          <w:spacing w:val="0"/>
          <w:w w:val="51"/>
          <w:position w:val="1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525252"/>
          <w:spacing w:val="0"/>
          <w:w w:val="51"/>
          <w:position w:val="1"/>
          <w:sz w:val="22"/>
          <w:szCs w:val="22"/>
        </w:rPr>
        <w:t>             </w:t>
      </w:r>
      <w:r>
        <w:rPr>
          <w:rFonts w:cs="Times New Roman" w:hAnsi="Times New Roman" w:eastAsia="Times New Roman" w:ascii="Times New Roman"/>
          <w:color w:val="525252"/>
          <w:spacing w:val="12"/>
          <w:w w:val="51"/>
          <w:position w:val="1"/>
          <w:sz w:val="22"/>
          <w:szCs w:val="22"/>
        </w:rPr>
        <w:t> </w:t>
      </w:r>
      <w:r>
        <w:rPr>
          <w:rFonts w:cs="Arial" w:hAnsi="Arial" w:eastAsia="Arial" w:ascii="Arial"/>
          <w:color w:val="525252"/>
          <w:spacing w:val="-1"/>
          <w:w w:val="51"/>
          <w:position w:val="-16"/>
          <w:sz w:val="28"/>
          <w:szCs w:val="28"/>
        </w:rPr>
        <w:t>M</w:t>
      </w:r>
      <w:r>
        <w:rPr>
          <w:rFonts w:cs="Arial" w:hAnsi="Arial" w:eastAsia="Arial" w:ascii="Arial"/>
          <w:color w:val="525252"/>
          <w:spacing w:val="-1"/>
          <w:w w:val="51"/>
          <w:position w:val="-16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0"/>
          <w:w w:val="51"/>
          <w:position w:val="-16"/>
          <w:sz w:val="28"/>
          <w:szCs w:val="28"/>
        </w:rPr>
        <w:t>T</w:t>
      </w:r>
      <w:r>
        <w:rPr>
          <w:rFonts w:cs="Arial" w:hAnsi="Arial" w:eastAsia="Arial" w:ascii="Arial"/>
          <w:color w:val="525252"/>
          <w:spacing w:val="-2"/>
          <w:w w:val="51"/>
          <w:position w:val="-16"/>
          <w:sz w:val="28"/>
          <w:szCs w:val="28"/>
        </w:rPr>
        <w:t>R</w:t>
      </w:r>
      <w:r>
        <w:rPr>
          <w:rFonts w:cs="Arial" w:hAnsi="Arial" w:eastAsia="Arial" w:ascii="Arial"/>
          <w:color w:val="525252"/>
          <w:spacing w:val="-1"/>
          <w:w w:val="51"/>
          <w:position w:val="-16"/>
          <w:sz w:val="28"/>
          <w:szCs w:val="28"/>
        </w:rPr>
        <w:t>O</w:t>
      </w:r>
      <w:r>
        <w:rPr>
          <w:rFonts w:cs="Arial" w:hAnsi="Arial" w:eastAsia="Arial" w:ascii="Arial"/>
          <w:color w:val="525252"/>
          <w:spacing w:val="0"/>
          <w:w w:val="51"/>
          <w:position w:val="-16"/>
          <w:sz w:val="28"/>
          <w:szCs w:val="28"/>
        </w:rPr>
        <w:t>S</w:t>
      </w:r>
      <w:r>
        <w:rPr>
          <w:rFonts w:cs="Arial" w:hAnsi="Arial" w:eastAsia="Arial" w:ascii="Arial"/>
          <w:color w:val="525252"/>
          <w:spacing w:val="0"/>
          <w:w w:val="51"/>
          <w:position w:val="-16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6"/>
          <w:w w:val="51"/>
          <w:position w:val="-16"/>
          <w:sz w:val="28"/>
          <w:szCs w:val="28"/>
        </w:rPr>
        <w:t> </w:t>
      </w:r>
      <w:r>
        <w:rPr>
          <w:rFonts w:cs="Arial" w:hAnsi="Arial" w:eastAsia="Arial" w:ascii="Arial"/>
          <w:color w:val="525252"/>
          <w:spacing w:val="-1"/>
          <w:w w:val="51"/>
          <w:position w:val="-16"/>
          <w:sz w:val="28"/>
          <w:szCs w:val="28"/>
        </w:rPr>
        <w:t>D</w:t>
      </w:r>
      <w:r>
        <w:rPr>
          <w:rFonts w:cs="Arial" w:hAnsi="Arial" w:eastAsia="Arial" w:ascii="Arial"/>
          <w:color w:val="525252"/>
          <w:spacing w:val="0"/>
          <w:w w:val="51"/>
          <w:position w:val="-16"/>
          <w:sz w:val="28"/>
          <w:szCs w:val="28"/>
        </w:rPr>
        <w:t>E</w:t>
      </w:r>
      <w:r>
        <w:rPr>
          <w:rFonts w:cs="Arial" w:hAnsi="Arial" w:eastAsia="Arial" w:ascii="Arial"/>
          <w:color w:val="525252"/>
          <w:spacing w:val="0"/>
          <w:w w:val="51"/>
          <w:position w:val="-16"/>
          <w:sz w:val="28"/>
          <w:szCs w:val="28"/>
        </w:rPr>
        <w:t>                   </w:t>
      </w:r>
      <w:r>
        <w:rPr>
          <w:rFonts w:cs="Arial" w:hAnsi="Arial" w:eastAsia="Arial" w:ascii="Arial"/>
          <w:color w:val="525252"/>
          <w:spacing w:val="19"/>
          <w:w w:val="51"/>
          <w:position w:val="-16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25252"/>
          <w:spacing w:val="4"/>
          <w:w w:val="46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25252"/>
          <w:spacing w:val="2"/>
          <w:w w:val="6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25252"/>
          <w:spacing w:val="4"/>
          <w:w w:val="71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3"/>
          <w:w w:val="76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25252"/>
          <w:spacing w:val="0"/>
          <w:w w:val="63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position w:val="1"/>
          <w:sz w:val="22"/>
          <w:szCs w:val="22"/>
        </w:rPr>
        <w:t>                        </w:t>
      </w:r>
      <w:r>
        <w:rPr>
          <w:rFonts w:cs="Times New Roman" w:hAnsi="Times New Roman" w:eastAsia="Times New Roman" w:ascii="Times New Roman"/>
          <w:color w:val="525252"/>
          <w:spacing w:val="-23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25252"/>
          <w:spacing w:val="2"/>
          <w:w w:val="62"/>
          <w:position w:val="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525252"/>
          <w:spacing w:val="0"/>
          <w:w w:val="62"/>
          <w:position w:val="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525252"/>
          <w:spacing w:val="0"/>
          <w:w w:val="62"/>
          <w:position w:val="1"/>
          <w:sz w:val="22"/>
          <w:szCs w:val="22"/>
        </w:rPr>
        <w:t>                                                               </w:t>
      </w:r>
      <w:r>
        <w:rPr>
          <w:rFonts w:cs="Times New Roman" w:hAnsi="Times New Roman" w:eastAsia="Times New Roman" w:ascii="Times New Roman"/>
          <w:color w:val="525252"/>
          <w:spacing w:val="32"/>
          <w:w w:val="62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B3B5B3"/>
          <w:spacing w:val="0"/>
          <w:w w:val="62"/>
          <w:position w:val="0"/>
          <w:sz w:val="22"/>
          <w:szCs w:val="22"/>
        </w:rPr>
        <w:t>,,...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sectPr>
      <w:type w:val="continuous"/>
      <w:pgSz w:w="11960" w:h="16860"/>
      <w:pgMar w:top="1580" w:bottom="280" w:left="1680" w:right="13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